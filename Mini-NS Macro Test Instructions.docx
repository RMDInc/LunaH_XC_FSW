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04E" w:rsidRPr="007A0BF1" w:rsidRDefault="002D5CBB" w:rsidP="00937671">
      <w:pPr>
        <w:contextualSpacing/>
        <w:rPr>
          <w:rFonts w:cs="Times New Roman"/>
          <w:b/>
        </w:rPr>
      </w:pPr>
      <w:r>
        <w:rPr>
          <w:rFonts w:cs="Times New Roman"/>
          <w:b/>
        </w:rPr>
        <w:t>Mini-NS FSW Test Macro Instructions</w:t>
      </w:r>
    </w:p>
    <w:p w:rsidR="00FB22C9" w:rsidRPr="00FB22C9" w:rsidRDefault="00FB22C9" w:rsidP="00937671">
      <w:pPr>
        <w:contextualSpacing/>
        <w:rPr>
          <w:rFonts w:cs="Times New Roman"/>
        </w:rPr>
      </w:pPr>
    </w:p>
    <w:p w:rsidR="00FB22C9" w:rsidRPr="00FB22C9" w:rsidRDefault="002D5CBB" w:rsidP="00937671">
      <w:pPr>
        <w:contextualSpacing/>
        <w:rPr>
          <w:rFonts w:cs="Times New Roman"/>
        </w:rPr>
      </w:pPr>
      <w:r>
        <w:rPr>
          <w:rFonts w:cs="Times New Roman"/>
        </w:rPr>
        <w:t>A test macro has been provided to test the Mini-NS inputs and outputs. This macro issues commands to the Mini-NS and records the output packets. The result of this procedure is a binary file containing the output packets.</w:t>
      </w:r>
    </w:p>
    <w:p w:rsidR="002252B2" w:rsidRDefault="002252B2" w:rsidP="00937671">
      <w:pPr>
        <w:contextualSpacing/>
        <w:rPr>
          <w:rFonts w:cs="Times New Roman"/>
        </w:rPr>
      </w:pPr>
    </w:p>
    <w:p w:rsidR="00937671" w:rsidRDefault="001B44B2" w:rsidP="00937671">
      <w:pPr>
        <w:pStyle w:val="TOC1"/>
        <w:tabs>
          <w:tab w:val="right" w:leader="dot" w:pos="9350"/>
        </w:tabs>
        <w:contextualSpacing/>
        <w:rPr>
          <w:rFonts w:asciiTheme="minorHAnsi" w:hAnsiTheme="minorHAnsi" w:cstheme="minorBidi"/>
          <w:noProof/>
          <w:sz w:val="22"/>
        </w:rPr>
      </w:pPr>
      <w:r>
        <w:fldChar w:fldCharType="begin"/>
      </w:r>
      <w:r>
        <w:instrText xml:space="preserve"> TOC \o "1-2" \h \z \u </w:instrText>
      </w:r>
      <w:r>
        <w:fldChar w:fldCharType="separate"/>
      </w:r>
      <w:hyperlink w:anchor="_Toc536629815" w:history="1">
        <w:r w:rsidR="00937671" w:rsidRPr="0016454A">
          <w:rPr>
            <w:rStyle w:val="Hyperlink"/>
            <w:noProof/>
          </w:rPr>
          <w:t>1. Terminology</w:t>
        </w:r>
        <w:r w:rsidR="00937671">
          <w:rPr>
            <w:noProof/>
            <w:webHidden/>
          </w:rPr>
          <w:tab/>
        </w:r>
        <w:r w:rsidR="00937671">
          <w:rPr>
            <w:noProof/>
            <w:webHidden/>
          </w:rPr>
          <w:fldChar w:fldCharType="begin"/>
        </w:r>
        <w:r w:rsidR="00937671">
          <w:rPr>
            <w:noProof/>
            <w:webHidden/>
          </w:rPr>
          <w:instrText xml:space="preserve"> PAGEREF _Toc536629815 \h </w:instrText>
        </w:r>
        <w:r w:rsidR="00937671">
          <w:rPr>
            <w:noProof/>
            <w:webHidden/>
          </w:rPr>
        </w:r>
        <w:r w:rsidR="00937671">
          <w:rPr>
            <w:noProof/>
            <w:webHidden/>
          </w:rPr>
          <w:fldChar w:fldCharType="separate"/>
        </w:r>
        <w:r w:rsidR="00937671">
          <w:rPr>
            <w:noProof/>
            <w:webHidden/>
          </w:rPr>
          <w:t>2</w:t>
        </w:r>
        <w:r w:rsidR="00937671">
          <w:rPr>
            <w:noProof/>
            <w:webHidden/>
          </w:rPr>
          <w:fldChar w:fldCharType="end"/>
        </w:r>
      </w:hyperlink>
    </w:p>
    <w:p w:rsidR="00937671" w:rsidRDefault="00937671" w:rsidP="00937671">
      <w:pPr>
        <w:pStyle w:val="TOC1"/>
        <w:tabs>
          <w:tab w:val="right" w:leader="dot" w:pos="9350"/>
        </w:tabs>
        <w:contextualSpacing/>
        <w:rPr>
          <w:rFonts w:asciiTheme="minorHAnsi" w:hAnsiTheme="minorHAnsi" w:cstheme="minorBidi"/>
          <w:noProof/>
          <w:sz w:val="22"/>
        </w:rPr>
      </w:pPr>
      <w:hyperlink w:anchor="_Toc536629816" w:history="1">
        <w:r w:rsidRPr="0016454A">
          <w:rPr>
            <w:rStyle w:val="Hyperlink"/>
            <w:noProof/>
          </w:rPr>
          <w:t>2. Requirements</w:t>
        </w:r>
        <w:r>
          <w:rPr>
            <w:noProof/>
            <w:webHidden/>
          </w:rPr>
          <w:tab/>
        </w:r>
        <w:r>
          <w:rPr>
            <w:noProof/>
            <w:webHidden/>
          </w:rPr>
          <w:fldChar w:fldCharType="begin"/>
        </w:r>
        <w:r>
          <w:rPr>
            <w:noProof/>
            <w:webHidden/>
          </w:rPr>
          <w:instrText xml:space="preserve"> PAGEREF _Toc536629816 \h </w:instrText>
        </w:r>
        <w:r>
          <w:rPr>
            <w:noProof/>
            <w:webHidden/>
          </w:rPr>
        </w:r>
        <w:r>
          <w:rPr>
            <w:noProof/>
            <w:webHidden/>
          </w:rPr>
          <w:fldChar w:fldCharType="separate"/>
        </w:r>
        <w:r>
          <w:rPr>
            <w:noProof/>
            <w:webHidden/>
          </w:rPr>
          <w:t>3</w:t>
        </w:r>
        <w:r>
          <w:rPr>
            <w:noProof/>
            <w:webHidden/>
          </w:rPr>
          <w:fldChar w:fldCharType="end"/>
        </w:r>
      </w:hyperlink>
    </w:p>
    <w:p w:rsidR="00937671" w:rsidRDefault="00937671" w:rsidP="00937671">
      <w:pPr>
        <w:pStyle w:val="TOC1"/>
        <w:tabs>
          <w:tab w:val="right" w:leader="dot" w:pos="9350"/>
        </w:tabs>
        <w:contextualSpacing/>
        <w:rPr>
          <w:rFonts w:asciiTheme="minorHAnsi" w:hAnsiTheme="minorHAnsi" w:cstheme="minorBidi"/>
          <w:noProof/>
          <w:sz w:val="22"/>
        </w:rPr>
      </w:pPr>
      <w:hyperlink w:anchor="_Toc536629817" w:history="1">
        <w:r w:rsidRPr="0016454A">
          <w:rPr>
            <w:rStyle w:val="Hyperlink"/>
            <w:noProof/>
          </w:rPr>
          <w:t>3. Run Instructions</w:t>
        </w:r>
        <w:r>
          <w:rPr>
            <w:noProof/>
            <w:webHidden/>
          </w:rPr>
          <w:tab/>
        </w:r>
        <w:r>
          <w:rPr>
            <w:noProof/>
            <w:webHidden/>
          </w:rPr>
          <w:fldChar w:fldCharType="begin"/>
        </w:r>
        <w:r>
          <w:rPr>
            <w:noProof/>
            <w:webHidden/>
          </w:rPr>
          <w:instrText xml:space="preserve"> PAGEREF _Toc536629817 \h </w:instrText>
        </w:r>
        <w:r>
          <w:rPr>
            <w:noProof/>
            <w:webHidden/>
          </w:rPr>
        </w:r>
        <w:r>
          <w:rPr>
            <w:noProof/>
            <w:webHidden/>
          </w:rPr>
          <w:fldChar w:fldCharType="separate"/>
        </w:r>
        <w:r>
          <w:rPr>
            <w:noProof/>
            <w:webHidden/>
          </w:rPr>
          <w:t>4</w:t>
        </w:r>
        <w:r>
          <w:rPr>
            <w:noProof/>
            <w:webHidden/>
          </w:rPr>
          <w:fldChar w:fldCharType="end"/>
        </w:r>
      </w:hyperlink>
    </w:p>
    <w:p w:rsidR="00937671" w:rsidRDefault="00937671" w:rsidP="00937671">
      <w:pPr>
        <w:pStyle w:val="TOC2"/>
        <w:tabs>
          <w:tab w:val="right" w:leader="dot" w:pos="9350"/>
        </w:tabs>
        <w:contextualSpacing/>
        <w:rPr>
          <w:rFonts w:asciiTheme="minorHAnsi" w:hAnsiTheme="minorHAnsi" w:cstheme="minorBidi"/>
          <w:noProof/>
          <w:sz w:val="22"/>
        </w:rPr>
      </w:pPr>
      <w:hyperlink w:anchor="_Toc536629818" w:history="1">
        <w:r w:rsidRPr="0016454A">
          <w:rPr>
            <w:rStyle w:val="Hyperlink"/>
            <w:noProof/>
          </w:rPr>
          <w:t>3.1 Before Running the Macro</w:t>
        </w:r>
        <w:r>
          <w:rPr>
            <w:noProof/>
            <w:webHidden/>
          </w:rPr>
          <w:tab/>
        </w:r>
        <w:r>
          <w:rPr>
            <w:noProof/>
            <w:webHidden/>
          </w:rPr>
          <w:fldChar w:fldCharType="begin"/>
        </w:r>
        <w:r>
          <w:rPr>
            <w:noProof/>
            <w:webHidden/>
          </w:rPr>
          <w:instrText xml:space="preserve"> PAGEREF _Toc536629818 \h </w:instrText>
        </w:r>
        <w:r>
          <w:rPr>
            <w:noProof/>
            <w:webHidden/>
          </w:rPr>
        </w:r>
        <w:r>
          <w:rPr>
            <w:noProof/>
            <w:webHidden/>
          </w:rPr>
          <w:fldChar w:fldCharType="separate"/>
        </w:r>
        <w:r>
          <w:rPr>
            <w:noProof/>
            <w:webHidden/>
          </w:rPr>
          <w:t>4</w:t>
        </w:r>
        <w:r>
          <w:rPr>
            <w:noProof/>
            <w:webHidden/>
          </w:rPr>
          <w:fldChar w:fldCharType="end"/>
        </w:r>
      </w:hyperlink>
    </w:p>
    <w:p w:rsidR="00937671" w:rsidRDefault="00937671" w:rsidP="00937671">
      <w:pPr>
        <w:pStyle w:val="TOC2"/>
        <w:tabs>
          <w:tab w:val="right" w:leader="dot" w:pos="9350"/>
        </w:tabs>
        <w:contextualSpacing/>
        <w:rPr>
          <w:rFonts w:asciiTheme="minorHAnsi" w:hAnsiTheme="minorHAnsi" w:cstheme="minorBidi"/>
          <w:noProof/>
          <w:sz w:val="22"/>
        </w:rPr>
      </w:pPr>
      <w:hyperlink w:anchor="_Toc536629819" w:history="1">
        <w:r w:rsidRPr="0016454A">
          <w:rPr>
            <w:rStyle w:val="Hyperlink"/>
            <w:noProof/>
          </w:rPr>
          <w:t>3.2 Macro Run Instructions</w:t>
        </w:r>
        <w:r>
          <w:rPr>
            <w:noProof/>
            <w:webHidden/>
          </w:rPr>
          <w:tab/>
        </w:r>
        <w:r>
          <w:rPr>
            <w:noProof/>
            <w:webHidden/>
          </w:rPr>
          <w:fldChar w:fldCharType="begin"/>
        </w:r>
        <w:r>
          <w:rPr>
            <w:noProof/>
            <w:webHidden/>
          </w:rPr>
          <w:instrText xml:space="preserve"> PAGEREF _Toc536629819 \h </w:instrText>
        </w:r>
        <w:r>
          <w:rPr>
            <w:noProof/>
            <w:webHidden/>
          </w:rPr>
        </w:r>
        <w:r>
          <w:rPr>
            <w:noProof/>
            <w:webHidden/>
          </w:rPr>
          <w:fldChar w:fldCharType="separate"/>
        </w:r>
        <w:r>
          <w:rPr>
            <w:noProof/>
            <w:webHidden/>
          </w:rPr>
          <w:t>4</w:t>
        </w:r>
        <w:r>
          <w:rPr>
            <w:noProof/>
            <w:webHidden/>
          </w:rPr>
          <w:fldChar w:fldCharType="end"/>
        </w:r>
      </w:hyperlink>
    </w:p>
    <w:p w:rsidR="00937671" w:rsidRDefault="00937671" w:rsidP="00937671">
      <w:pPr>
        <w:pStyle w:val="TOC1"/>
        <w:tabs>
          <w:tab w:val="right" w:leader="dot" w:pos="9350"/>
        </w:tabs>
        <w:contextualSpacing/>
        <w:rPr>
          <w:rFonts w:asciiTheme="minorHAnsi" w:hAnsiTheme="minorHAnsi" w:cstheme="minorBidi"/>
          <w:noProof/>
          <w:sz w:val="22"/>
        </w:rPr>
      </w:pPr>
      <w:hyperlink w:anchor="_Toc536629820" w:history="1">
        <w:r w:rsidRPr="0016454A">
          <w:rPr>
            <w:rStyle w:val="Hyperlink"/>
            <w:noProof/>
          </w:rPr>
          <w:t>4. Appendix</w:t>
        </w:r>
        <w:r>
          <w:rPr>
            <w:noProof/>
            <w:webHidden/>
          </w:rPr>
          <w:tab/>
        </w:r>
        <w:r>
          <w:rPr>
            <w:noProof/>
            <w:webHidden/>
          </w:rPr>
          <w:fldChar w:fldCharType="begin"/>
        </w:r>
        <w:r>
          <w:rPr>
            <w:noProof/>
            <w:webHidden/>
          </w:rPr>
          <w:instrText xml:space="preserve"> PAGEREF _Toc536629820 \h </w:instrText>
        </w:r>
        <w:r>
          <w:rPr>
            <w:noProof/>
            <w:webHidden/>
          </w:rPr>
        </w:r>
        <w:r>
          <w:rPr>
            <w:noProof/>
            <w:webHidden/>
          </w:rPr>
          <w:fldChar w:fldCharType="separate"/>
        </w:r>
        <w:r>
          <w:rPr>
            <w:noProof/>
            <w:webHidden/>
          </w:rPr>
          <w:t>14</w:t>
        </w:r>
        <w:r>
          <w:rPr>
            <w:noProof/>
            <w:webHidden/>
          </w:rPr>
          <w:fldChar w:fldCharType="end"/>
        </w:r>
      </w:hyperlink>
    </w:p>
    <w:p w:rsidR="007A0BF1" w:rsidRPr="007A0BF1" w:rsidRDefault="001B44B2" w:rsidP="00937671">
      <w:pPr>
        <w:contextualSpacing/>
        <w:rPr>
          <w:rFonts w:cs="Times New Roman"/>
        </w:rPr>
      </w:pPr>
      <w:r>
        <w:fldChar w:fldCharType="end"/>
      </w:r>
    </w:p>
    <w:p w:rsidR="002252B2" w:rsidRDefault="002252B2" w:rsidP="00937671">
      <w:pPr>
        <w:contextualSpacing/>
        <w:rPr>
          <w:rFonts w:cs="Times New Roman"/>
        </w:rPr>
      </w:pPr>
      <w:r>
        <w:rPr>
          <w:rFonts w:cs="Times New Roman"/>
        </w:rPr>
        <w:br w:type="page"/>
      </w:r>
    </w:p>
    <w:p w:rsidR="007A0BF1" w:rsidRPr="00FB22C9" w:rsidRDefault="007A0BF1" w:rsidP="00937671">
      <w:pPr>
        <w:contextualSpacing/>
        <w:rPr>
          <w:rFonts w:cs="Times New Roman"/>
        </w:rPr>
      </w:pPr>
    </w:p>
    <w:p w:rsidR="00FB22C9" w:rsidRPr="00FB22C9" w:rsidRDefault="002D5CBB" w:rsidP="00937671">
      <w:pPr>
        <w:pStyle w:val="Heading1"/>
        <w:contextualSpacing/>
      </w:pPr>
      <w:bookmarkStart w:id="0" w:name="_Toc536629815"/>
      <w:r>
        <w:t>Terminology</w:t>
      </w:r>
      <w:bookmarkEnd w:id="0"/>
    </w:p>
    <w:p w:rsidR="002252B2" w:rsidRDefault="002252B2" w:rsidP="00937671">
      <w:pPr>
        <w:contextualSpacing/>
        <w:rPr>
          <w:rFonts w:cs="Times New Roman"/>
          <w:szCs w:val="24"/>
        </w:rPr>
      </w:pPr>
    </w:p>
    <w:p w:rsidR="002D5CBB" w:rsidRDefault="002D5CBB" w:rsidP="00937671">
      <w:pPr>
        <w:contextualSpacing/>
        <w:rPr>
          <w:rFonts w:cs="Times New Roman"/>
          <w:szCs w:val="24"/>
        </w:rPr>
      </w:pPr>
      <w:r>
        <w:rPr>
          <w:rFonts w:cs="Times New Roman"/>
          <w:szCs w:val="24"/>
        </w:rPr>
        <w:t>Mini-NS – the Miniature Neutron Spectrometer</w:t>
      </w:r>
    </w:p>
    <w:p w:rsidR="002D5CBB" w:rsidRDefault="002D5CBB" w:rsidP="00937671">
      <w:pPr>
        <w:contextualSpacing/>
        <w:rPr>
          <w:rFonts w:cs="Times New Roman"/>
          <w:szCs w:val="24"/>
        </w:rPr>
      </w:pPr>
      <w:r>
        <w:rPr>
          <w:rFonts w:cs="Times New Roman"/>
          <w:szCs w:val="24"/>
        </w:rPr>
        <w:t>FSW – Flight Software</w:t>
      </w:r>
    </w:p>
    <w:p w:rsidR="00937671" w:rsidRPr="002D5CBB" w:rsidRDefault="00937671" w:rsidP="00937671">
      <w:pPr>
        <w:contextualSpacing/>
        <w:rPr>
          <w:rFonts w:cs="Times New Roman"/>
          <w:szCs w:val="24"/>
        </w:rPr>
      </w:pPr>
      <w:r>
        <w:rPr>
          <w:rFonts w:cs="Times New Roman"/>
          <w:szCs w:val="24"/>
        </w:rPr>
        <w:t>JTAG – JTAG Programming Cable</w:t>
      </w:r>
    </w:p>
    <w:p w:rsidR="00FB22C9" w:rsidRDefault="002D5CBB" w:rsidP="00937671">
      <w:pPr>
        <w:contextualSpacing/>
        <w:rPr>
          <w:rFonts w:cs="Times New Roman"/>
          <w:szCs w:val="24"/>
        </w:rPr>
      </w:pPr>
      <w:r>
        <w:rPr>
          <w:rFonts w:cs="Times New Roman"/>
          <w:szCs w:val="24"/>
        </w:rPr>
        <w:t>L2 – Level 2 FSW for the Mini-NS</w:t>
      </w:r>
    </w:p>
    <w:p w:rsidR="002D5CBB" w:rsidRDefault="001241B0" w:rsidP="00937671">
      <w:pPr>
        <w:contextualSpacing/>
        <w:rPr>
          <w:rFonts w:cs="Times New Roman"/>
          <w:szCs w:val="24"/>
        </w:rPr>
      </w:pPr>
      <w:r>
        <w:rPr>
          <w:rFonts w:cs="Times New Roman"/>
          <w:szCs w:val="24"/>
        </w:rPr>
        <w:t>TT – Tera Term terminal program</w:t>
      </w:r>
    </w:p>
    <w:p w:rsidR="001241B0" w:rsidRDefault="0076726A" w:rsidP="00937671">
      <w:pPr>
        <w:contextualSpacing/>
        <w:rPr>
          <w:rFonts w:cs="Times New Roman"/>
          <w:szCs w:val="24"/>
        </w:rPr>
      </w:pPr>
      <w:r>
        <w:rPr>
          <w:rFonts w:cs="Times New Roman"/>
          <w:szCs w:val="24"/>
        </w:rPr>
        <w:t>Workspace – the directory on the user’s computer where the L2 FSW is located</w:t>
      </w:r>
    </w:p>
    <w:p w:rsidR="00937671" w:rsidRPr="002D5CBB" w:rsidRDefault="00937671" w:rsidP="00937671">
      <w:pPr>
        <w:contextualSpacing/>
        <w:rPr>
          <w:rFonts w:cs="Times New Roman"/>
          <w:szCs w:val="24"/>
        </w:rPr>
      </w:pPr>
      <w:r>
        <w:rPr>
          <w:rFonts w:cs="Times New Roman"/>
          <w:szCs w:val="24"/>
        </w:rPr>
        <w:t xml:space="preserve">XC/XQ – The </w:t>
      </w:r>
      <w:proofErr w:type="spellStart"/>
      <w:r>
        <w:rPr>
          <w:rFonts w:cs="Times New Roman"/>
          <w:szCs w:val="24"/>
        </w:rPr>
        <w:t>Zynq</w:t>
      </w:r>
      <w:proofErr w:type="spellEnd"/>
      <w:r>
        <w:rPr>
          <w:rFonts w:cs="Times New Roman"/>
          <w:szCs w:val="24"/>
        </w:rPr>
        <w:t xml:space="preserve"> processors used on the Engineering/Flight boards, respectively</w:t>
      </w:r>
    </w:p>
    <w:p w:rsidR="009309B1" w:rsidRDefault="009309B1" w:rsidP="00937671">
      <w:pPr>
        <w:ind w:left="720" w:hanging="720"/>
        <w:contextualSpacing/>
        <w:rPr>
          <w:rFonts w:cs="Times New Roman"/>
          <w:szCs w:val="32"/>
        </w:rPr>
      </w:pPr>
    </w:p>
    <w:p w:rsidR="002252B2" w:rsidRDefault="002252B2" w:rsidP="00937671">
      <w:pPr>
        <w:contextualSpacing/>
        <w:rPr>
          <w:rFonts w:cs="Times New Roman"/>
          <w:szCs w:val="32"/>
        </w:rPr>
      </w:pPr>
      <w:r>
        <w:rPr>
          <w:rFonts w:cs="Times New Roman"/>
          <w:szCs w:val="32"/>
        </w:rPr>
        <w:br w:type="page"/>
      </w:r>
    </w:p>
    <w:p w:rsidR="002252B2" w:rsidRDefault="002D5CBB" w:rsidP="00937671">
      <w:pPr>
        <w:pStyle w:val="Heading1"/>
        <w:contextualSpacing/>
      </w:pPr>
      <w:bookmarkStart w:id="1" w:name="_Toc536629816"/>
      <w:r>
        <w:lastRenderedPageBreak/>
        <w:t>Requirements</w:t>
      </w:r>
      <w:bookmarkEnd w:id="1"/>
    </w:p>
    <w:p w:rsidR="002252B2" w:rsidRDefault="002252B2" w:rsidP="00937671">
      <w:pPr>
        <w:pStyle w:val="Body"/>
        <w:contextualSpacing/>
      </w:pPr>
    </w:p>
    <w:p w:rsidR="002D5CBB" w:rsidRDefault="000B5560" w:rsidP="00937671">
      <w:pPr>
        <w:pStyle w:val="Body"/>
        <w:contextualSpacing/>
      </w:pPr>
      <w:r>
        <w:t>To run the Test Macro, you will n</w:t>
      </w:r>
      <w:r w:rsidR="002D5CBB">
        <w:t xml:space="preserve">eed the following </w:t>
      </w:r>
      <w:r>
        <w:t>software</w:t>
      </w:r>
      <w:r w:rsidR="002D5CBB">
        <w:t>:</w:t>
      </w:r>
    </w:p>
    <w:p w:rsidR="002D5CBB" w:rsidRDefault="002D5CBB" w:rsidP="00937671">
      <w:pPr>
        <w:pStyle w:val="Body"/>
        <w:numPr>
          <w:ilvl w:val="0"/>
          <w:numId w:val="33"/>
        </w:numPr>
        <w:contextualSpacing/>
      </w:pPr>
      <w:r>
        <w:t>Tera term terminal program – to talk with the Engineering board</w:t>
      </w:r>
    </w:p>
    <w:p w:rsidR="002D5CBB" w:rsidRDefault="002D5CBB" w:rsidP="00937671">
      <w:pPr>
        <w:pStyle w:val="Body"/>
        <w:numPr>
          <w:ilvl w:val="0"/>
          <w:numId w:val="33"/>
        </w:numPr>
        <w:contextualSpacing/>
      </w:pPr>
      <w:r>
        <w:t xml:space="preserve">Spreadsheet editor (Microsoft Excel, </w:t>
      </w:r>
      <w:proofErr w:type="spellStart"/>
      <w:r>
        <w:t>etc</w:t>
      </w:r>
      <w:proofErr w:type="spellEnd"/>
      <w:r>
        <w:t>)</w:t>
      </w:r>
    </w:p>
    <w:p w:rsidR="002D5CBB" w:rsidRDefault="002D5CBB" w:rsidP="00937671">
      <w:pPr>
        <w:pStyle w:val="Body"/>
        <w:numPr>
          <w:ilvl w:val="0"/>
          <w:numId w:val="33"/>
        </w:numPr>
        <w:contextualSpacing/>
      </w:pPr>
      <w:r>
        <w:t>A text editor program</w:t>
      </w:r>
    </w:p>
    <w:p w:rsidR="002D5CBB" w:rsidRDefault="002D5CBB" w:rsidP="00937671">
      <w:pPr>
        <w:pStyle w:val="Body"/>
        <w:numPr>
          <w:ilvl w:val="1"/>
          <w:numId w:val="33"/>
        </w:numPr>
        <w:contextualSpacing/>
      </w:pPr>
      <w:r>
        <w:t xml:space="preserve">RMD uses the program “Notepad++”, </w:t>
      </w:r>
      <w:hyperlink r:id="rId11" w:history="1">
        <w:r w:rsidRPr="002D5CBB">
          <w:rPr>
            <w:rStyle w:val="Hyperlink"/>
          </w:rPr>
          <w:t>here</w:t>
        </w:r>
      </w:hyperlink>
    </w:p>
    <w:p w:rsidR="002D5CBB" w:rsidRDefault="002D5CBB" w:rsidP="00937671">
      <w:pPr>
        <w:pStyle w:val="Body"/>
        <w:numPr>
          <w:ilvl w:val="0"/>
          <w:numId w:val="33"/>
        </w:numPr>
        <w:contextualSpacing/>
      </w:pPr>
      <w:r>
        <w:t>An engineering board with XC processor programmed with L2 FSW</w:t>
      </w:r>
    </w:p>
    <w:p w:rsidR="002D5CBB" w:rsidRDefault="002D5CBB" w:rsidP="00937671">
      <w:pPr>
        <w:pStyle w:val="Body"/>
        <w:numPr>
          <w:ilvl w:val="0"/>
          <w:numId w:val="33"/>
        </w:numPr>
        <w:contextualSpacing/>
      </w:pPr>
      <w:r>
        <w:t>The following files</w:t>
      </w:r>
    </w:p>
    <w:p w:rsidR="002D5CBB" w:rsidRDefault="002D5CBB" w:rsidP="00937671">
      <w:pPr>
        <w:pStyle w:val="Body"/>
        <w:numPr>
          <w:ilvl w:val="1"/>
          <w:numId w:val="33"/>
        </w:numPr>
        <w:contextualSpacing/>
      </w:pPr>
      <w:r w:rsidRPr="002D5CBB">
        <w:t>L2_XC_FSW_TEST_MACRO.ttl</w:t>
      </w:r>
    </w:p>
    <w:p w:rsidR="002D5CBB" w:rsidRDefault="002D5CBB" w:rsidP="00937671">
      <w:pPr>
        <w:pStyle w:val="Body"/>
        <w:numPr>
          <w:ilvl w:val="1"/>
          <w:numId w:val="33"/>
        </w:numPr>
        <w:contextualSpacing/>
      </w:pPr>
      <w:r>
        <w:t>L2-L3 packet table.xlsx</w:t>
      </w:r>
    </w:p>
    <w:p w:rsidR="002D5CBB" w:rsidRDefault="002D5CBB" w:rsidP="00937671">
      <w:pPr>
        <w:pStyle w:val="Body"/>
        <w:contextualSpacing/>
      </w:pPr>
    </w:p>
    <w:p w:rsidR="000B5560" w:rsidRDefault="000B5560" w:rsidP="00937671">
      <w:pPr>
        <w:pStyle w:val="Body"/>
        <w:contextualSpacing/>
      </w:pPr>
      <w:r>
        <w:t>The hardware necessary for running this test is:</w:t>
      </w:r>
    </w:p>
    <w:p w:rsidR="000B5560" w:rsidRDefault="000B5560" w:rsidP="00937671">
      <w:pPr>
        <w:pStyle w:val="Body"/>
        <w:numPr>
          <w:ilvl w:val="0"/>
          <w:numId w:val="39"/>
        </w:numPr>
        <w:contextualSpacing/>
      </w:pPr>
      <w:r>
        <w:t>Engineering board</w:t>
      </w:r>
    </w:p>
    <w:p w:rsidR="000B5560" w:rsidRDefault="000B5560" w:rsidP="00937671">
      <w:pPr>
        <w:pStyle w:val="Body"/>
        <w:numPr>
          <w:ilvl w:val="0"/>
          <w:numId w:val="39"/>
        </w:numPr>
        <w:contextualSpacing/>
      </w:pPr>
      <w:r>
        <w:t>Xilinx JTAG Programming cable</w:t>
      </w:r>
    </w:p>
    <w:p w:rsidR="000B5560" w:rsidRDefault="000B5560" w:rsidP="00937671">
      <w:pPr>
        <w:pStyle w:val="Body"/>
        <w:numPr>
          <w:ilvl w:val="0"/>
          <w:numId w:val="39"/>
        </w:numPr>
        <w:contextualSpacing/>
      </w:pPr>
      <w:r>
        <w:t>USB-to-RS-422 converter cable</w:t>
      </w:r>
    </w:p>
    <w:p w:rsidR="000B5560" w:rsidRDefault="000B5560" w:rsidP="00937671">
      <w:pPr>
        <w:pStyle w:val="Body"/>
        <w:numPr>
          <w:ilvl w:val="0"/>
          <w:numId w:val="39"/>
        </w:numPr>
        <w:contextualSpacing/>
      </w:pPr>
      <w:r>
        <w:t>Power supply</w:t>
      </w:r>
    </w:p>
    <w:p w:rsidR="000B5560" w:rsidRDefault="000B5560" w:rsidP="00937671">
      <w:pPr>
        <w:pStyle w:val="Body"/>
        <w:numPr>
          <w:ilvl w:val="0"/>
          <w:numId w:val="39"/>
        </w:numPr>
        <w:contextualSpacing/>
      </w:pPr>
      <w:r>
        <w:t>SD cards x 2</w:t>
      </w:r>
    </w:p>
    <w:p w:rsidR="000B5560" w:rsidRDefault="000B5560" w:rsidP="00937671">
      <w:pPr>
        <w:pStyle w:val="Body"/>
        <w:numPr>
          <w:ilvl w:val="0"/>
          <w:numId w:val="39"/>
        </w:numPr>
        <w:contextualSpacing/>
      </w:pPr>
      <w:r>
        <w:t>SD card reader</w:t>
      </w:r>
    </w:p>
    <w:p w:rsidR="000B5560" w:rsidRDefault="000B5560" w:rsidP="00937671">
      <w:pPr>
        <w:pStyle w:val="Body"/>
        <w:numPr>
          <w:ilvl w:val="0"/>
          <w:numId w:val="39"/>
        </w:numPr>
        <w:contextualSpacing/>
      </w:pPr>
      <w:r>
        <w:t>Computer to run the software above</w:t>
      </w:r>
    </w:p>
    <w:p w:rsidR="002252B2" w:rsidRDefault="002252B2" w:rsidP="00937671">
      <w:pPr>
        <w:contextualSpacing/>
        <w:rPr>
          <w:rFonts w:cs="Times New Roman"/>
          <w:szCs w:val="24"/>
        </w:rPr>
      </w:pPr>
    </w:p>
    <w:p w:rsidR="00177D44" w:rsidRDefault="00177D44" w:rsidP="00937671">
      <w:pPr>
        <w:contextualSpacing/>
        <w:rPr>
          <w:rFonts w:cs="Times New Roman"/>
          <w:szCs w:val="24"/>
        </w:rPr>
      </w:pPr>
      <w:r>
        <w:rPr>
          <w:rFonts w:cs="Times New Roman"/>
          <w:szCs w:val="24"/>
        </w:rPr>
        <w:br w:type="page"/>
      </w:r>
    </w:p>
    <w:p w:rsidR="009309B1" w:rsidRDefault="002D5CBB" w:rsidP="00937671">
      <w:pPr>
        <w:pStyle w:val="Heading1"/>
        <w:contextualSpacing/>
      </w:pPr>
      <w:bookmarkStart w:id="2" w:name="_Toc536629817"/>
      <w:r>
        <w:lastRenderedPageBreak/>
        <w:t>Run Instructions</w:t>
      </w:r>
      <w:bookmarkEnd w:id="2"/>
    </w:p>
    <w:p w:rsidR="005D6E3A" w:rsidRPr="005D6E3A" w:rsidRDefault="005D6E3A" w:rsidP="00937671">
      <w:pPr>
        <w:pStyle w:val="Heading2"/>
        <w:contextualSpacing/>
      </w:pPr>
      <w:bookmarkStart w:id="3" w:name="_Ref535512358"/>
      <w:bookmarkStart w:id="4" w:name="_Ref535512354"/>
      <w:bookmarkStart w:id="5" w:name="_Toc536629818"/>
      <w:r w:rsidRPr="005D6E3A">
        <w:t>Before Running the Macro</w:t>
      </w:r>
      <w:bookmarkEnd w:id="5"/>
    </w:p>
    <w:p w:rsidR="00CF7F08" w:rsidRDefault="001241B0" w:rsidP="00937671">
      <w:pPr>
        <w:contextualSpacing/>
      </w:pPr>
      <w:r>
        <w:t xml:space="preserve">The process described by these steps will guide the user through running </w:t>
      </w:r>
      <w:r w:rsidR="005D6E3A">
        <w:t>the</w:t>
      </w:r>
      <w:r>
        <w:t xml:space="preserve"> TT macro, “L2_SC_FSW_TEST_MACRO.ttl”, which will run the Engineering board through a set of tests which exercise the capabilities of the L2 FSW. </w:t>
      </w:r>
    </w:p>
    <w:p w:rsidR="001241B0" w:rsidRDefault="001241B0" w:rsidP="00937671">
      <w:pPr>
        <w:contextualSpacing/>
        <w:rPr>
          <w:iCs/>
          <w:szCs w:val="18"/>
        </w:rPr>
      </w:pPr>
    </w:p>
    <w:p w:rsidR="001241B0" w:rsidRDefault="001241B0" w:rsidP="00937671">
      <w:pPr>
        <w:contextualSpacing/>
        <w:rPr>
          <w:iCs/>
          <w:szCs w:val="18"/>
        </w:rPr>
      </w:pPr>
      <w:r>
        <w:rPr>
          <w:iCs/>
          <w:szCs w:val="18"/>
        </w:rPr>
        <w:t>This process assumes the following items are complete:</w:t>
      </w:r>
    </w:p>
    <w:p w:rsidR="001241B0" w:rsidRDefault="001241B0" w:rsidP="00937671">
      <w:pPr>
        <w:pStyle w:val="ListParagraph"/>
        <w:numPr>
          <w:ilvl w:val="0"/>
          <w:numId w:val="35"/>
        </w:numPr>
        <w:rPr>
          <w:iCs/>
          <w:szCs w:val="18"/>
        </w:rPr>
      </w:pPr>
      <w:r>
        <w:rPr>
          <w:iCs/>
          <w:szCs w:val="18"/>
        </w:rPr>
        <w:t>The user has a working Mini-NS Engineering board with the L2 BOOT files properly programmed into the EEPROM via the document “Loading Instruction Set onto Flight Board EEPROM”</w:t>
      </w:r>
    </w:p>
    <w:p w:rsidR="001241B0" w:rsidRDefault="001241B0" w:rsidP="00937671">
      <w:pPr>
        <w:pStyle w:val="ListParagraph"/>
        <w:numPr>
          <w:ilvl w:val="0"/>
          <w:numId w:val="35"/>
        </w:numPr>
        <w:rPr>
          <w:iCs/>
          <w:szCs w:val="18"/>
        </w:rPr>
      </w:pPr>
      <w:r>
        <w:rPr>
          <w:iCs/>
          <w:szCs w:val="18"/>
        </w:rPr>
        <w:t>The user has Tera Term or a suitable terminal interface program installed</w:t>
      </w:r>
    </w:p>
    <w:p w:rsidR="001241B0" w:rsidRDefault="001241B0" w:rsidP="00937671">
      <w:pPr>
        <w:pStyle w:val="ListParagraph"/>
        <w:numPr>
          <w:ilvl w:val="1"/>
          <w:numId w:val="35"/>
        </w:numPr>
        <w:rPr>
          <w:iCs/>
          <w:szCs w:val="18"/>
        </w:rPr>
      </w:pPr>
      <w:r>
        <w:rPr>
          <w:iCs/>
          <w:szCs w:val="18"/>
        </w:rPr>
        <w:t>A suitable alternative must accept “.</w:t>
      </w:r>
      <w:proofErr w:type="spellStart"/>
      <w:r>
        <w:rPr>
          <w:iCs/>
          <w:szCs w:val="18"/>
        </w:rPr>
        <w:t>ttl</w:t>
      </w:r>
      <w:proofErr w:type="spellEnd"/>
      <w:r>
        <w:rPr>
          <w:iCs/>
          <w:szCs w:val="18"/>
        </w:rPr>
        <w:t>” files</w:t>
      </w:r>
    </w:p>
    <w:p w:rsidR="001241B0" w:rsidRDefault="001241B0" w:rsidP="00937671">
      <w:pPr>
        <w:pStyle w:val="ListParagraph"/>
        <w:numPr>
          <w:ilvl w:val="1"/>
          <w:numId w:val="35"/>
        </w:numPr>
        <w:rPr>
          <w:iCs/>
          <w:szCs w:val="18"/>
        </w:rPr>
      </w:pPr>
      <w:r>
        <w:rPr>
          <w:iCs/>
          <w:szCs w:val="18"/>
        </w:rPr>
        <w:t>A variable baud rate is also potentially useful</w:t>
      </w:r>
    </w:p>
    <w:p w:rsidR="001241B0" w:rsidRDefault="001241B0" w:rsidP="00937671">
      <w:pPr>
        <w:pStyle w:val="ListParagraph"/>
        <w:numPr>
          <w:ilvl w:val="0"/>
          <w:numId w:val="35"/>
        </w:numPr>
        <w:rPr>
          <w:iCs/>
          <w:szCs w:val="18"/>
        </w:rPr>
      </w:pPr>
      <w:r>
        <w:rPr>
          <w:iCs/>
          <w:szCs w:val="18"/>
        </w:rPr>
        <w:t xml:space="preserve">The user has 2 SD cards to use with the Engineering board, one to be placed in each of the SD card slots, J3 (SD card 0) and J7 (SD card 1). The planned size for the SD cards is 32 GB. </w:t>
      </w:r>
    </w:p>
    <w:p w:rsidR="005D6E3A" w:rsidRPr="005D6E3A" w:rsidRDefault="001241B0" w:rsidP="00937671">
      <w:pPr>
        <w:pStyle w:val="ListParagraph"/>
        <w:numPr>
          <w:ilvl w:val="1"/>
          <w:numId w:val="35"/>
        </w:numPr>
        <w:rPr>
          <w:iCs/>
          <w:szCs w:val="18"/>
        </w:rPr>
      </w:pPr>
      <w:r>
        <w:rPr>
          <w:iCs/>
          <w:szCs w:val="18"/>
        </w:rPr>
        <w:t>NB: the engineering board will only interface with specific types of SD cards; the ones provided by RMD are the ideal SD cards to use</w:t>
      </w:r>
    </w:p>
    <w:p w:rsidR="005D6E3A" w:rsidRPr="005D6E3A" w:rsidRDefault="005D6E3A" w:rsidP="00937671">
      <w:pPr>
        <w:pStyle w:val="Heading2"/>
        <w:contextualSpacing/>
      </w:pPr>
      <w:bookmarkStart w:id="6" w:name="_Toc536629819"/>
      <w:r w:rsidRPr="005D6E3A">
        <w:t>Macro Run Instructions</w:t>
      </w:r>
      <w:bookmarkEnd w:id="6"/>
    </w:p>
    <w:bookmarkEnd w:id="3"/>
    <w:bookmarkEnd w:id="4"/>
    <w:p w:rsidR="005D6E3A" w:rsidRDefault="005D6E3A" w:rsidP="00937671">
      <w:pPr>
        <w:pStyle w:val="ListParagraph"/>
        <w:numPr>
          <w:ilvl w:val="0"/>
          <w:numId w:val="34"/>
        </w:numPr>
        <w:spacing w:after="160"/>
        <w:rPr>
          <w:rFonts w:cs="Times New Roman"/>
          <w:szCs w:val="24"/>
        </w:rPr>
      </w:pPr>
      <w:r>
        <w:rPr>
          <w:rFonts w:cs="Times New Roman"/>
          <w:szCs w:val="24"/>
        </w:rPr>
        <w:t>If you already have the L2 FSW downloaded from GitHub, skip</w:t>
      </w:r>
      <w:r w:rsidR="0076726A">
        <w:rPr>
          <w:rFonts w:cs="Times New Roman"/>
          <w:szCs w:val="24"/>
        </w:rPr>
        <w:t xml:space="preserve"> to step 4</w:t>
      </w:r>
      <w:r>
        <w:rPr>
          <w:rFonts w:cs="Times New Roman"/>
          <w:szCs w:val="24"/>
        </w:rPr>
        <w:t xml:space="preserve">, </w:t>
      </w:r>
      <w:r w:rsidR="0076726A">
        <w:rPr>
          <w:rFonts w:cs="Times New Roman"/>
          <w:szCs w:val="24"/>
        </w:rPr>
        <w:t>as you followed steps 2-3</w:t>
      </w:r>
      <w:r>
        <w:rPr>
          <w:rFonts w:cs="Times New Roman"/>
          <w:szCs w:val="24"/>
        </w:rPr>
        <w:t xml:space="preserve"> while programming the board with the BOOT files.</w:t>
      </w:r>
    </w:p>
    <w:p w:rsidR="005D6E3A" w:rsidRDefault="005D6E3A" w:rsidP="00937671">
      <w:pPr>
        <w:pStyle w:val="ListParagraph"/>
        <w:numPr>
          <w:ilvl w:val="1"/>
          <w:numId w:val="34"/>
        </w:numPr>
        <w:spacing w:after="160"/>
        <w:rPr>
          <w:rFonts w:cs="Times New Roman"/>
          <w:szCs w:val="24"/>
        </w:rPr>
      </w:pPr>
      <w:r>
        <w:rPr>
          <w:rFonts w:cs="Times New Roman"/>
          <w:szCs w:val="24"/>
        </w:rPr>
        <w:t>Before moving on, ensure that the directory where the FSW was downloaded is available</w:t>
      </w:r>
      <w:r w:rsidR="0076726A">
        <w:rPr>
          <w:rFonts w:cs="Times New Roman"/>
          <w:szCs w:val="24"/>
        </w:rPr>
        <w:t>.</w:t>
      </w:r>
    </w:p>
    <w:p w:rsidR="005D6E3A" w:rsidRPr="009D4FBE" w:rsidRDefault="005D6E3A" w:rsidP="00937671">
      <w:pPr>
        <w:pStyle w:val="ListParagraph"/>
        <w:numPr>
          <w:ilvl w:val="0"/>
          <w:numId w:val="34"/>
        </w:numPr>
        <w:spacing w:after="160"/>
        <w:rPr>
          <w:rFonts w:cs="Times New Roman"/>
          <w:szCs w:val="24"/>
        </w:rPr>
      </w:pPr>
      <w:r w:rsidRPr="009D4FBE">
        <w:rPr>
          <w:rFonts w:cs="Times New Roman"/>
          <w:szCs w:val="24"/>
        </w:rPr>
        <w:t xml:space="preserve">Go to </w:t>
      </w:r>
      <w:proofErr w:type="spellStart"/>
      <w:r w:rsidRPr="009D4FBE">
        <w:rPr>
          <w:rFonts w:cs="Times New Roman"/>
          <w:szCs w:val="24"/>
        </w:rPr>
        <w:t>github</w:t>
      </w:r>
      <w:proofErr w:type="spellEnd"/>
      <w:r w:rsidRPr="009D4FBE">
        <w:rPr>
          <w:rFonts w:cs="Times New Roman"/>
          <w:szCs w:val="24"/>
        </w:rPr>
        <w:t xml:space="preserve"> (</w:t>
      </w:r>
      <w:hyperlink r:id="rId12" w:history="1">
        <w:r w:rsidRPr="009D4FBE">
          <w:rPr>
            <w:rStyle w:val="Hyperlink"/>
            <w:rFonts w:cs="Times New Roman"/>
            <w:szCs w:val="24"/>
          </w:rPr>
          <w:t>link</w:t>
        </w:r>
      </w:hyperlink>
      <w:r w:rsidRPr="009D4FBE">
        <w:rPr>
          <w:rFonts w:cs="Times New Roman"/>
          <w:szCs w:val="24"/>
        </w:rPr>
        <w:t>) and download the project “</w:t>
      </w:r>
      <w:proofErr w:type="spellStart"/>
      <w:r w:rsidRPr="009D4FBE">
        <w:rPr>
          <w:rFonts w:cs="Times New Roman"/>
          <w:szCs w:val="24"/>
        </w:rPr>
        <w:t>LunaH_XC_FSW</w:t>
      </w:r>
      <w:proofErr w:type="spellEnd"/>
      <w:r w:rsidRPr="009D4FBE">
        <w:rPr>
          <w:rFonts w:cs="Times New Roman"/>
          <w:szCs w:val="24"/>
        </w:rPr>
        <w:t>”.</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Click “Clone or Download”</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Click “Download Zip”</w:t>
      </w:r>
    </w:p>
    <w:p w:rsidR="005D6E3A" w:rsidRDefault="00D73163" w:rsidP="00937671">
      <w:pPr>
        <w:ind w:left="360"/>
        <w:contextualSpacing/>
        <w:jc w:val="center"/>
        <w:rPr>
          <w:rFonts w:cs="Times New Roman"/>
          <w:szCs w:val="24"/>
        </w:rPr>
      </w:pPr>
      <w:r>
        <w:rPr>
          <w:noProof/>
        </w:rPr>
        <w:drawing>
          <wp:inline distT="0" distB="0" distL="0" distR="0" wp14:anchorId="18EDE09A" wp14:editId="1B5A545D">
            <wp:extent cx="5017273" cy="2475938"/>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7557" cy="2481013"/>
                    </a:xfrm>
                    <a:prstGeom prst="rect">
                      <a:avLst/>
                    </a:prstGeom>
                    <a:ln w="3175">
                      <a:solidFill>
                        <a:schemeClr val="bg2"/>
                      </a:solidFill>
                    </a:ln>
                    <a:effectLst/>
                  </pic:spPr>
                </pic:pic>
              </a:graphicData>
            </a:graphic>
          </wp:inline>
        </w:drawing>
      </w:r>
    </w:p>
    <w:p w:rsidR="00D73163" w:rsidRPr="009D4FBE" w:rsidRDefault="00D73163" w:rsidP="00937671">
      <w:pPr>
        <w:ind w:left="360"/>
        <w:contextualSpacing/>
        <w:rPr>
          <w:rFonts w:cs="Times New Roman"/>
          <w:szCs w:val="24"/>
        </w:rPr>
      </w:pPr>
    </w:p>
    <w:p w:rsidR="005D6E3A" w:rsidRPr="009D4FBE" w:rsidRDefault="005D6E3A" w:rsidP="00937671">
      <w:pPr>
        <w:pStyle w:val="ListParagraph"/>
        <w:numPr>
          <w:ilvl w:val="0"/>
          <w:numId w:val="34"/>
        </w:numPr>
        <w:spacing w:after="160"/>
        <w:rPr>
          <w:rFonts w:cs="Times New Roman"/>
          <w:szCs w:val="24"/>
        </w:rPr>
      </w:pPr>
      <w:r w:rsidRPr="009D4FBE">
        <w:rPr>
          <w:rFonts w:cs="Times New Roman"/>
          <w:szCs w:val="24"/>
        </w:rPr>
        <w:lastRenderedPageBreak/>
        <w:t xml:space="preserve">Unzip the data to a convenient and accessible location on your computer. </w:t>
      </w:r>
      <w:r w:rsidR="00D73163">
        <w:rPr>
          <w:rFonts w:cs="Times New Roman"/>
          <w:szCs w:val="24"/>
        </w:rPr>
        <w:t xml:space="preserve">The location </w:t>
      </w:r>
      <w:r w:rsidRPr="009D4FBE">
        <w:rPr>
          <w:rFonts w:cs="Times New Roman"/>
          <w:szCs w:val="24"/>
        </w:rPr>
        <w:t>is not important</w:t>
      </w:r>
      <w:r w:rsidR="00D73163">
        <w:rPr>
          <w:rFonts w:cs="Times New Roman"/>
          <w:szCs w:val="24"/>
        </w:rPr>
        <w:t xml:space="preserve"> for the purposes of this document</w:t>
      </w:r>
      <w:r w:rsidRPr="009D4FBE">
        <w:rPr>
          <w:rFonts w:cs="Times New Roman"/>
          <w:szCs w:val="24"/>
        </w:rPr>
        <w:t>.</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 xml:space="preserve">The folder </w:t>
      </w:r>
      <w:r w:rsidR="00FF7C75">
        <w:rPr>
          <w:rFonts w:cs="Times New Roman"/>
          <w:szCs w:val="24"/>
        </w:rPr>
        <w:t>“Command Macros” contains an archive folder and another called TT Macros, which holds the command macros for each Level release of the FSW. We are interested in the L2 folder, which has the macros for Level 2.</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The “README.md” file contains version information for the rest of the code.</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The various other folders contain the source code for the instruction set.</w:t>
      </w:r>
    </w:p>
    <w:p w:rsidR="005D6E3A" w:rsidRPr="009D4FBE" w:rsidRDefault="0076726A" w:rsidP="00937671">
      <w:pPr>
        <w:pStyle w:val="ListParagraph"/>
        <w:numPr>
          <w:ilvl w:val="0"/>
          <w:numId w:val="34"/>
        </w:numPr>
        <w:spacing w:after="160"/>
        <w:rPr>
          <w:rFonts w:cs="Times New Roman"/>
          <w:szCs w:val="24"/>
        </w:rPr>
      </w:pPr>
      <w:r>
        <w:rPr>
          <w:rFonts w:cs="Times New Roman"/>
          <w:szCs w:val="24"/>
        </w:rPr>
        <w:t>Follow the folders:</w:t>
      </w:r>
      <w:r w:rsidR="005D6E3A" w:rsidRPr="009D4FBE">
        <w:rPr>
          <w:rFonts w:cs="Times New Roman"/>
          <w:szCs w:val="24"/>
        </w:rPr>
        <w:t xml:space="preserve"> </w:t>
      </w:r>
      <w:r>
        <w:rPr>
          <w:rFonts w:cs="Times New Roman"/>
          <w:szCs w:val="24"/>
        </w:rPr>
        <w:t>Workspace &gt; Command Macros</w:t>
      </w:r>
      <w:r w:rsidR="005D6E3A" w:rsidRPr="009D4FBE">
        <w:rPr>
          <w:rFonts w:cs="Times New Roman"/>
          <w:szCs w:val="24"/>
        </w:rPr>
        <w:t xml:space="preserve"> </w:t>
      </w:r>
      <w:r>
        <w:rPr>
          <w:rFonts w:cs="Times New Roman"/>
          <w:szCs w:val="24"/>
        </w:rPr>
        <w:t>&gt; TT Macros &gt; L2 to reach the macro for testing the L2 FSW</w:t>
      </w:r>
    </w:p>
    <w:p w:rsidR="005D6E3A" w:rsidRPr="00A20D18" w:rsidRDefault="0076726A" w:rsidP="00937671">
      <w:pPr>
        <w:pStyle w:val="ListParagraph"/>
        <w:numPr>
          <w:ilvl w:val="1"/>
          <w:numId w:val="34"/>
        </w:numPr>
        <w:spacing w:after="160"/>
        <w:rPr>
          <w:rFonts w:eastAsia="Times New Roman" w:cs="Times New Roman"/>
          <w:color w:val="000000"/>
          <w:szCs w:val="24"/>
        </w:rPr>
      </w:pPr>
      <w:r>
        <w:rPr>
          <w:rFonts w:cs="Times New Roman"/>
          <w:szCs w:val="24"/>
        </w:rPr>
        <w:t>There is another folder here with macros which can be adapted to test other/smaller sections of the L2 FSW, but that is not the focus of these instructions</w:t>
      </w:r>
    </w:p>
    <w:p w:rsidR="00A20D18" w:rsidRPr="000F56E0" w:rsidRDefault="00A20D18" w:rsidP="00937671">
      <w:pPr>
        <w:pStyle w:val="ListParagraph"/>
        <w:numPr>
          <w:ilvl w:val="1"/>
          <w:numId w:val="34"/>
        </w:numPr>
        <w:spacing w:after="160"/>
        <w:rPr>
          <w:rFonts w:eastAsia="Times New Roman" w:cs="Times New Roman"/>
          <w:color w:val="000000"/>
          <w:szCs w:val="24"/>
        </w:rPr>
      </w:pPr>
      <w:r>
        <w:rPr>
          <w:rFonts w:cs="Times New Roman"/>
          <w:szCs w:val="24"/>
        </w:rPr>
        <w:t>An excel spreadsheet file is found here, “L2_packet_table.xlsx” which is used for testing the output APIDs of the packets recorded, step 16</w:t>
      </w:r>
    </w:p>
    <w:p w:rsidR="000F56E0" w:rsidRPr="0076726A" w:rsidRDefault="000F56E0" w:rsidP="00937671">
      <w:pPr>
        <w:pStyle w:val="ListParagraph"/>
        <w:numPr>
          <w:ilvl w:val="1"/>
          <w:numId w:val="34"/>
        </w:numPr>
        <w:spacing w:after="160"/>
        <w:rPr>
          <w:rFonts w:eastAsia="Times New Roman" w:cs="Times New Roman"/>
          <w:color w:val="000000"/>
          <w:szCs w:val="24"/>
        </w:rPr>
      </w:pPr>
      <w:r>
        <w:rPr>
          <w:rFonts w:cs="Times New Roman"/>
          <w:szCs w:val="24"/>
        </w:rPr>
        <w:t>There is also an executable in this folder which will be used to determine the results of the test, it is called “Packet Reader.exe”</w:t>
      </w:r>
    </w:p>
    <w:p w:rsidR="0076726A" w:rsidRPr="005D6E3A" w:rsidRDefault="0076726A" w:rsidP="00937671">
      <w:pPr>
        <w:pStyle w:val="ListParagraph"/>
        <w:numPr>
          <w:ilvl w:val="1"/>
          <w:numId w:val="34"/>
        </w:numPr>
        <w:spacing w:after="160"/>
        <w:rPr>
          <w:rFonts w:eastAsia="Times New Roman" w:cs="Times New Roman"/>
          <w:color w:val="000000"/>
          <w:szCs w:val="24"/>
        </w:rPr>
      </w:pPr>
      <w:r>
        <w:rPr>
          <w:rFonts w:cs="Times New Roman"/>
          <w:szCs w:val="24"/>
        </w:rPr>
        <w:t>The file “L2_XC_FSW_TEST_MACRO.ttl” is what will be loaded into TT to test out the FSW</w:t>
      </w:r>
    </w:p>
    <w:p w:rsidR="001241B0" w:rsidRPr="001241B0" w:rsidRDefault="001241B0" w:rsidP="00937671">
      <w:pPr>
        <w:pStyle w:val="ListParagraph"/>
        <w:numPr>
          <w:ilvl w:val="0"/>
          <w:numId w:val="34"/>
        </w:numPr>
        <w:shd w:val="clear" w:color="auto" w:fill="FFFFFF"/>
        <w:spacing w:before="100" w:beforeAutospacing="1" w:after="100" w:afterAutospacing="1"/>
        <w:rPr>
          <w:rFonts w:eastAsia="Times New Roman" w:cs="Times New Roman"/>
          <w:color w:val="000000"/>
          <w:szCs w:val="24"/>
        </w:rPr>
      </w:pPr>
      <w:r w:rsidRPr="001241B0">
        <w:rPr>
          <w:rFonts w:eastAsia="Times New Roman" w:cs="Times New Roman"/>
          <w:color w:val="000000"/>
          <w:szCs w:val="24"/>
        </w:rPr>
        <w:t>Modify the Macro to the correct save file path</w:t>
      </w:r>
    </w:p>
    <w:p w:rsidR="00271A50" w:rsidRP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w:t>
      </w:r>
      <w:r w:rsidR="001241B0" w:rsidRPr="001241B0">
        <w:rPr>
          <w:rFonts w:eastAsia="Times New Roman" w:cs="Times New Roman"/>
          <w:color w:val="000000"/>
          <w:szCs w:val="24"/>
        </w:rPr>
        <w:t>pen t</w:t>
      </w:r>
      <w:r>
        <w:rPr>
          <w:rFonts w:eastAsia="Times New Roman" w:cs="Times New Roman"/>
          <w:color w:val="000000"/>
          <w:szCs w:val="24"/>
        </w:rPr>
        <w:t xml:space="preserve">he file above, </w:t>
      </w:r>
      <w:r>
        <w:rPr>
          <w:rFonts w:cs="Times New Roman"/>
          <w:szCs w:val="24"/>
        </w:rPr>
        <w:t>“L2_XC_FSW_TEST_MACRO.ttl”,</w:t>
      </w:r>
      <w:r>
        <w:rPr>
          <w:rFonts w:eastAsia="Times New Roman" w:cs="Times New Roman"/>
          <w:color w:val="000000"/>
          <w:szCs w:val="24"/>
        </w:rPr>
        <w:t xml:space="preserve"> in a text editor</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w:t>
      </w:r>
      <w:r w:rsidR="001241B0" w:rsidRPr="001241B0">
        <w:rPr>
          <w:rFonts w:eastAsia="Times New Roman" w:cs="Times New Roman"/>
          <w:color w:val="000000"/>
          <w:szCs w:val="24"/>
        </w:rPr>
        <w:t>ind the line which starts with "</w:t>
      </w:r>
      <w:proofErr w:type="spellStart"/>
      <w:r w:rsidR="001241B0" w:rsidRPr="001241B0">
        <w:rPr>
          <w:rFonts w:eastAsia="Times New Roman" w:cs="Times New Roman"/>
          <w:color w:val="000000"/>
          <w:szCs w:val="24"/>
        </w:rPr>
        <w:t>logopen</w:t>
      </w:r>
      <w:proofErr w:type="spellEnd"/>
      <w:r w:rsidR="001241B0" w:rsidRPr="001241B0">
        <w:rPr>
          <w:rFonts w:eastAsia="Times New Roman" w:cs="Times New Roman"/>
          <w:color w:val="000000"/>
          <w:szCs w:val="24"/>
        </w:rPr>
        <w:t>" followed by a file path</w:t>
      </w:r>
    </w:p>
    <w:p w:rsidR="00271A5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should be line 12</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his is where the log file with the data packets will be generated</w:t>
      </w:r>
    </w:p>
    <w:p w:rsidR="001241B0" w:rsidRP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hange the file path to a location on your computer that is accessible</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w:t>
      </w:r>
      <w:r>
        <w:rPr>
          <w:rFonts w:eastAsia="Times New Roman" w:cs="Times New Roman"/>
          <w:color w:val="000000"/>
          <w:szCs w:val="24"/>
        </w:rPr>
        <w:t xml:space="preserve"> be put between single quotes: '</w:t>
      </w:r>
      <w:r w:rsidR="001241B0" w:rsidRPr="001241B0">
        <w:rPr>
          <w:rFonts w:eastAsia="Times New Roman" w:cs="Times New Roman"/>
          <w:color w:val="000000"/>
          <w:szCs w:val="24"/>
        </w:rPr>
        <w:t>C:\my\path\</w:t>
      </w:r>
      <w:r>
        <w:rPr>
          <w:rFonts w:eastAsia="Times New Roman" w:cs="Times New Roman"/>
          <w:color w:val="000000"/>
          <w:szCs w:val="24"/>
        </w:rPr>
        <w:t>L2_MACRO_OUT.bin</w:t>
      </w:r>
      <w:r w:rsidR="001241B0" w:rsidRPr="001241B0">
        <w:rPr>
          <w:rFonts w:eastAsia="Times New Roman" w:cs="Times New Roman"/>
          <w:color w:val="000000"/>
          <w:szCs w:val="24"/>
        </w:rPr>
        <w:t>'</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 use forward slashes \ \ \ between the folders</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w:t>
      </w:r>
      <w:r w:rsidR="001241B0" w:rsidRPr="001241B0">
        <w:rPr>
          <w:rFonts w:eastAsia="Times New Roman" w:cs="Times New Roman"/>
          <w:color w:val="000000"/>
          <w:szCs w:val="24"/>
        </w:rPr>
        <w:t xml:space="preserve"> name for the file is given at the end of the path; the name </w:t>
      </w:r>
      <w:r>
        <w:rPr>
          <w:rFonts w:eastAsia="Times New Roman" w:cs="Times New Roman"/>
          <w:color w:val="000000"/>
          <w:szCs w:val="24"/>
        </w:rPr>
        <w:t>that should be used is: “L2_MACRO_OUT.bin”, as seen above</w:t>
      </w:r>
    </w:p>
    <w:p w:rsidR="001241B0" w:rsidRP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N</w:t>
      </w:r>
      <w:r w:rsidR="001241B0" w:rsidRPr="001241B0">
        <w:rPr>
          <w:rFonts w:eastAsia="Times New Roman" w:cs="Times New Roman"/>
          <w:color w:val="000000"/>
          <w:szCs w:val="24"/>
        </w:rPr>
        <w:t>ow the line should be:</w:t>
      </w:r>
    </w:p>
    <w:p w:rsidR="001241B0" w:rsidRPr="001241B0" w:rsidRDefault="001241B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proofErr w:type="spellStart"/>
      <w:r w:rsidRPr="001241B0">
        <w:rPr>
          <w:rFonts w:eastAsia="Times New Roman" w:cs="Times New Roman"/>
          <w:color w:val="000000"/>
          <w:szCs w:val="24"/>
        </w:rPr>
        <w:t>logopen</w:t>
      </w:r>
      <w:proofErr w:type="spellEnd"/>
      <w:r w:rsidRPr="001241B0">
        <w:rPr>
          <w:rFonts w:eastAsia="Times New Roman" w:cs="Times New Roman"/>
          <w:color w:val="000000"/>
          <w:szCs w:val="24"/>
        </w:rPr>
        <w:t xml:space="preserve"> 'C:\my\path\here\</w:t>
      </w:r>
      <w:r w:rsidR="00271A50">
        <w:rPr>
          <w:rFonts w:eastAsia="Times New Roman" w:cs="Times New Roman"/>
          <w:color w:val="000000"/>
          <w:szCs w:val="24"/>
        </w:rPr>
        <w:t>L2_MACRO_OUT</w:t>
      </w:r>
      <w:r w:rsidRPr="001241B0">
        <w:rPr>
          <w:rFonts w:eastAsia="Times New Roman" w:cs="Times New Roman"/>
          <w:color w:val="000000"/>
          <w:szCs w:val="24"/>
        </w:rPr>
        <w:t>.bin' 1 0</w:t>
      </w:r>
    </w:p>
    <w:p w:rsidR="00271A50" w:rsidRDefault="001241B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the command is "</w:t>
      </w:r>
      <w:proofErr w:type="spellStart"/>
      <w:r w:rsidRPr="001241B0">
        <w:rPr>
          <w:rFonts w:eastAsia="Times New Roman" w:cs="Times New Roman"/>
          <w:color w:val="000000"/>
          <w:szCs w:val="24"/>
        </w:rPr>
        <w:t>logopen</w:t>
      </w:r>
      <w:proofErr w:type="spellEnd"/>
      <w:r w:rsidRPr="001241B0">
        <w:rPr>
          <w:rFonts w:eastAsia="Times New Roman" w:cs="Times New Roman"/>
          <w:color w:val="000000"/>
          <w:szCs w:val="24"/>
        </w:rPr>
        <w:t xml:space="preserve">" and there are </w:t>
      </w:r>
      <w:r w:rsidR="00271A50">
        <w:rPr>
          <w:rFonts w:eastAsia="Times New Roman" w:cs="Times New Roman"/>
          <w:color w:val="000000"/>
          <w:szCs w:val="24"/>
        </w:rPr>
        <w:t>three arguments:</w:t>
      </w:r>
    </w:p>
    <w:p w:rsidR="00271A50" w:rsidRDefault="00271A5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file path</w:t>
      </w:r>
    </w:p>
    <w:p w:rsidR="00271A50" w:rsidRDefault="001241B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1</w:t>
      </w:r>
    </w:p>
    <w:p w:rsidR="001241B0" w:rsidRPr="001241B0" w:rsidRDefault="001241B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0</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w:t>
      </w:r>
      <w:r w:rsidR="001241B0" w:rsidRPr="001241B0">
        <w:rPr>
          <w:rFonts w:eastAsia="Times New Roman" w:cs="Times New Roman"/>
          <w:color w:val="000000"/>
          <w:szCs w:val="24"/>
        </w:rPr>
        <w:t>ave the file and exit the text editor</w:t>
      </w:r>
    </w:p>
    <w:p w:rsidR="00F3695E" w:rsidRDefault="00F3695E" w:rsidP="00937671">
      <w:pPr>
        <w:contextualSpacing/>
        <w:rPr>
          <w:rFonts w:eastAsia="Times New Roman" w:cs="Times New Roman"/>
          <w:color w:val="000000"/>
          <w:szCs w:val="24"/>
        </w:rPr>
      </w:pPr>
      <w:r>
        <w:rPr>
          <w:rFonts w:eastAsia="Times New Roman" w:cs="Times New Roman"/>
          <w:color w:val="000000"/>
          <w:szCs w:val="24"/>
        </w:rPr>
        <w:br w:type="page"/>
      </w:r>
    </w:p>
    <w:p w:rsidR="001241B0" w:rsidRPr="001241B0" w:rsidRDefault="001241B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lastRenderedPageBreak/>
        <w:t xml:space="preserve">Open </w:t>
      </w:r>
      <w:proofErr w:type="spellStart"/>
      <w:r w:rsidRPr="001241B0">
        <w:rPr>
          <w:rFonts w:eastAsia="Times New Roman" w:cs="Times New Roman"/>
          <w:color w:val="000000"/>
          <w:szCs w:val="24"/>
        </w:rPr>
        <w:t>TeraTerm</w:t>
      </w:r>
      <w:proofErr w:type="spellEnd"/>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onnect to the USB-UART RS422 adapter</w:t>
      </w:r>
      <w:r>
        <w:rPr>
          <w:rFonts w:eastAsia="Times New Roman" w:cs="Times New Roman"/>
          <w:color w:val="000000"/>
          <w:szCs w:val="24"/>
        </w:rPr>
        <w:t xml:space="preserve"> via the port it is </w:t>
      </w:r>
      <w:r w:rsidR="00F3695E">
        <w:rPr>
          <w:rFonts w:eastAsia="Times New Roman" w:cs="Times New Roman"/>
          <w:color w:val="000000"/>
          <w:szCs w:val="24"/>
        </w:rPr>
        <w:t>plugged</w:t>
      </w:r>
      <w:r>
        <w:rPr>
          <w:rFonts w:eastAsia="Times New Roman" w:cs="Times New Roman"/>
          <w:color w:val="000000"/>
          <w:szCs w:val="24"/>
        </w:rPr>
        <w:t xml:space="preserve"> </w:t>
      </w:r>
      <w:r w:rsidR="00F3695E">
        <w:rPr>
          <w:rFonts w:eastAsia="Times New Roman" w:cs="Times New Roman"/>
          <w:color w:val="000000"/>
          <w:szCs w:val="24"/>
        </w:rPr>
        <w:t>in</w:t>
      </w:r>
      <w:r>
        <w:rPr>
          <w:rFonts w:eastAsia="Times New Roman" w:cs="Times New Roman"/>
          <w:color w:val="000000"/>
          <w:szCs w:val="24"/>
        </w:rPr>
        <w:t>to</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File &gt; New Connection</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the radio button next to Serial and choose the appropriate port</w:t>
      </w:r>
    </w:p>
    <w:p w:rsidR="00F3695E" w:rsidRPr="001241B0" w:rsidRDefault="00F3695E"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09BCCC04" wp14:editId="22E92360">
            <wp:extent cx="4290483" cy="304361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00" cy="3053057"/>
                    </a:xfrm>
                    <a:prstGeom prst="rect">
                      <a:avLst/>
                    </a:prstGeom>
                  </pic:spPr>
                </pic:pic>
              </a:graphicData>
            </a:graphic>
          </wp:inline>
        </w:drawing>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w:t>
      </w:r>
      <w:r w:rsidR="001241B0" w:rsidRPr="001241B0">
        <w:rPr>
          <w:rFonts w:eastAsia="Times New Roman" w:cs="Times New Roman"/>
          <w:color w:val="000000"/>
          <w:szCs w:val="24"/>
        </w:rPr>
        <w:t>et baud rate to 921600</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Setup &gt; Serial Port</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Baud Rate = 921600</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Data = 8 bit</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Parity = None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Stop = 1 bit</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Flow Control = None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Transmit Delay = 0 </w:t>
      </w:r>
      <w:proofErr w:type="spellStart"/>
      <w:r>
        <w:rPr>
          <w:rFonts w:eastAsia="Times New Roman" w:cs="Times New Roman"/>
          <w:color w:val="000000"/>
          <w:szCs w:val="24"/>
        </w:rPr>
        <w:t>msec</w:t>
      </w:r>
      <w:proofErr w:type="spellEnd"/>
      <w:r>
        <w:rPr>
          <w:rFonts w:eastAsia="Times New Roman" w:cs="Times New Roman"/>
          <w:color w:val="000000"/>
          <w:szCs w:val="24"/>
        </w:rPr>
        <w:t xml:space="preserve">, 0 </w:t>
      </w:r>
      <w:proofErr w:type="spellStart"/>
      <w:r>
        <w:rPr>
          <w:rFonts w:eastAsia="Times New Roman" w:cs="Times New Roman"/>
          <w:color w:val="000000"/>
          <w:szCs w:val="24"/>
        </w:rPr>
        <w:t>msec</w:t>
      </w:r>
      <w:proofErr w:type="spellEnd"/>
    </w:p>
    <w:p w:rsidR="008663A5" w:rsidRDefault="008663A5" w:rsidP="00937671">
      <w:pPr>
        <w:contextualSpacing/>
        <w:rPr>
          <w:rFonts w:eastAsia="Times New Roman" w:cs="Times New Roman"/>
          <w:color w:val="000000"/>
          <w:szCs w:val="24"/>
        </w:rPr>
      </w:pPr>
      <w:r>
        <w:rPr>
          <w:rFonts w:eastAsia="Times New Roman" w:cs="Times New Roman"/>
          <w:color w:val="000000"/>
          <w:szCs w:val="24"/>
        </w:rPr>
        <w:br w:type="page"/>
      </w:r>
    </w:p>
    <w:p w:rsidR="001241B0" w:rsidRPr="001241B0" w:rsidRDefault="001241B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lastRenderedPageBreak/>
        <w:t xml:space="preserve">From the </w:t>
      </w:r>
      <w:proofErr w:type="spellStart"/>
      <w:r w:rsidRPr="001241B0">
        <w:rPr>
          <w:rFonts w:eastAsia="Times New Roman" w:cs="Times New Roman"/>
          <w:color w:val="000000"/>
          <w:szCs w:val="24"/>
        </w:rPr>
        <w:t>TeraTerm</w:t>
      </w:r>
      <w:proofErr w:type="spellEnd"/>
      <w:r w:rsidRPr="001241B0">
        <w:rPr>
          <w:rFonts w:eastAsia="Times New Roman" w:cs="Times New Roman"/>
          <w:color w:val="000000"/>
          <w:szCs w:val="24"/>
        </w:rPr>
        <w:t xml:space="preserve"> file tab choose</w:t>
      </w:r>
    </w:p>
    <w:p w:rsidR="001241B0" w:rsidRPr="001241B0" w:rsidRDefault="001241B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Control &gt; Macro</w:t>
      </w:r>
    </w:p>
    <w:p w:rsidR="001241B0" w:rsidRPr="001241B0" w:rsidRDefault="008663A5"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w:t>
      </w:r>
      <w:r w:rsidR="001241B0" w:rsidRPr="001241B0">
        <w:rPr>
          <w:rFonts w:eastAsia="Times New Roman" w:cs="Times New Roman"/>
          <w:color w:val="000000"/>
          <w:szCs w:val="24"/>
        </w:rPr>
        <w:t xml:space="preserve"> file explorer window will pop up, navigate to the location where you unzipped the files from GitHub</w:t>
      </w:r>
    </w:p>
    <w:p w:rsidR="008663A5" w:rsidRDefault="008663A5"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G</w:t>
      </w:r>
      <w:r w:rsidR="001241B0" w:rsidRPr="001241B0">
        <w:rPr>
          <w:rFonts w:eastAsia="Times New Roman" w:cs="Times New Roman"/>
          <w:color w:val="000000"/>
          <w:szCs w:val="24"/>
        </w:rPr>
        <w:t xml:space="preserve">o to the folder: </w:t>
      </w:r>
    </w:p>
    <w:p w:rsidR="001241B0" w:rsidRPr="001241B0" w:rsidRDefault="008663A5"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Workspace &gt; Command Macros &gt; TT Macros &gt; L2</w:t>
      </w:r>
    </w:p>
    <w:p w:rsidR="001241B0" w:rsidRDefault="001241B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select the file </w:t>
      </w:r>
      <w:r w:rsidR="008663A5">
        <w:rPr>
          <w:rFonts w:eastAsia="Times New Roman" w:cs="Times New Roman"/>
          <w:color w:val="000000"/>
          <w:szCs w:val="24"/>
        </w:rPr>
        <w:t>L2_XC_FSW_TEST_MACRO</w:t>
      </w:r>
      <w:r w:rsidRPr="001241B0">
        <w:rPr>
          <w:rFonts w:eastAsia="Times New Roman" w:cs="Times New Roman"/>
          <w:color w:val="000000"/>
          <w:szCs w:val="24"/>
        </w:rPr>
        <w:t>.ttl</w:t>
      </w:r>
    </w:p>
    <w:p w:rsidR="008663A5" w:rsidRPr="001241B0" w:rsidRDefault="008663A5"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47264F97" wp14:editId="00FBD559">
            <wp:extent cx="4835486" cy="29601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4073" cy="2971564"/>
                    </a:xfrm>
                    <a:prstGeom prst="rect">
                      <a:avLst/>
                    </a:prstGeom>
                  </pic:spPr>
                </pic:pic>
              </a:graphicData>
            </a:graphic>
          </wp:inline>
        </w:drawing>
      </w:r>
    </w:p>
    <w:p w:rsidR="001241B0" w:rsidRDefault="008663A5"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Click “O</w:t>
      </w:r>
      <w:r w:rsidR="001241B0" w:rsidRPr="001241B0">
        <w:rPr>
          <w:rFonts w:eastAsia="Times New Roman" w:cs="Times New Roman"/>
          <w:color w:val="000000"/>
          <w:szCs w:val="24"/>
        </w:rPr>
        <w:t>pen</w:t>
      </w:r>
      <w:r>
        <w:rPr>
          <w:rFonts w:eastAsia="Times New Roman" w:cs="Times New Roman"/>
          <w:color w:val="000000"/>
          <w:szCs w:val="24"/>
        </w:rPr>
        <w:t>”</w:t>
      </w:r>
    </w:p>
    <w:p w:rsidR="00594FED" w:rsidRPr="001241B0" w:rsidRDefault="00594FED"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When starting this macro, Tera Term will minimize itself and pop up a small box</w:t>
      </w:r>
    </w:p>
    <w:p w:rsidR="001241B0" w:rsidRDefault="00594FED"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w:t>
      </w:r>
      <w:r w:rsidR="001241B0" w:rsidRPr="001241B0">
        <w:rPr>
          <w:rFonts w:eastAsia="Times New Roman" w:cs="Times New Roman"/>
          <w:color w:val="000000"/>
          <w:szCs w:val="24"/>
        </w:rPr>
        <w:t xml:space="preserve"> small box will </w:t>
      </w:r>
      <w:r>
        <w:rPr>
          <w:rFonts w:eastAsia="Times New Roman" w:cs="Times New Roman"/>
          <w:color w:val="000000"/>
          <w:szCs w:val="24"/>
        </w:rPr>
        <w:t>inform</w:t>
      </w:r>
      <w:r w:rsidR="001241B0" w:rsidRPr="001241B0">
        <w:rPr>
          <w:rFonts w:eastAsia="Times New Roman" w:cs="Times New Roman"/>
          <w:color w:val="000000"/>
          <w:szCs w:val="24"/>
        </w:rPr>
        <w:t xml:space="preserve"> the user: "</w:t>
      </w:r>
      <w:r w:rsidRPr="00594FED">
        <w:rPr>
          <w:rFonts w:eastAsia="Times New Roman" w:cs="Times New Roman"/>
          <w:color w:val="000000"/>
          <w:szCs w:val="24"/>
        </w:rPr>
        <w:t>Runnin</w:t>
      </w:r>
      <w:r>
        <w:rPr>
          <w:rFonts w:eastAsia="Times New Roman" w:cs="Times New Roman"/>
          <w:color w:val="000000"/>
          <w:szCs w:val="24"/>
        </w:rPr>
        <w:t xml:space="preserve">g through Level 2 functions. </w:t>
      </w:r>
      <w:r w:rsidRPr="00594FED">
        <w:rPr>
          <w:rFonts w:eastAsia="Times New Roman" w:cs="Times New Roman"/>
          <w:color w:val="000000"/>
          <w:szCs w:val="24"/>
        </w:rPr>
        <w:t>Press Ok and wait for next message.</w:t>
      </w:r>
      <w:r w:rsidR="001241B0" w:rsidRPr="001241B0">
        <w:rPr>
          <w:rFonts w:eastAsia="Times New Roman" w:cs="Times New Roman"/>
          <w:color w:val="000000"/>
          <w:szCs w:val="24"/>
        </w:rPr>
        <w:t>"</w:t>
      </w:r>
      <w:r>
        <w:rPr>
          <w:rFonts w:eastAsia="Times New Roman" w:cs="Times New Roman"/>
          <w:color w:val="000000"/>
          <w:szCs w:val="24"/>
        </w:rPr>
        <w:t xml:space="preserve"> Do </w:t>
      </w:r>
      <w:r w:rsidRPr="00594FED">
        <w:rPr>
          <w:rFonts w:eastAsia="Times New Roman" w:cs="Times New Roman"/>
          <w:color w:val="000000"/>
          <w:szCs w:val="24"/>
        </w:rPr>
        <w:t>not</w:t>
      </w:r>
      <w:r>
        <w:rPr>
          <w:rFonts w:eastAsia="Times New Roman" w:cs="Times New Roman"/>
          <w:color w:val="000000"/>
          <w:szCs w:val="24"/>
        </w:rPr>
        <w:t xml:space="preserve"> press OK yet.</w:t>
      </w:r>
    </w:p>
    <w:p w:rsidR="00594FED" w:rsidRPr="001241B0" w:rsidRDefault="00594FED"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6F5771E5" wp14:editId="4B081332">
            <wp:extent cx="264795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1428750"/>
                    </a:xfrm>
                    <a:prstGeom prst="rect">
                      <a:avLst/>
                    </a:prstGeom>
                  </pic:spPr>
                </pic:pic>
              </a:graphicData>
            </a:graphic>
          </wp:inline>
        </w:drawing>
      </w:r>
    </w:p>
    <w:p w:rsidR="001241B0" w:rsidRDefault="00594FED"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Tera Term macro is now </w:t>
      </w:r>
      <w:r w:rsidR="0073446F">
        <w:rPr>
          <w:rFonts w:eastAsia="Times New Roman" w:cs="Times New Roman"/>
          <w:color w:val="000000"/>
          <w:szCs w:val="24"/>
        </w:rPr>
        <w:t>loaded, we will come back to it.</w:t>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Prepare the SD cards</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73446F" w:rsidRDefault="0073446F"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See below</w:t>
      </w:r>
    </w:p>
    <w:p w:rsidR="0073446F" w:rsidRPr="0073446F" w:rsidRDefault="0073446F" w:rsidP="00937671">
      <w:p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noProof/>
          <w:color w:val="000000"/>
          <w:szCs w:val="24"/>
        </w:rPr>
        <w:lastRenderedPageBreak/>
        <w:drawing>
          <wp:inline distT="0" distB="0" distL="0" distR="0" wp14:anchorId="70B78076" wp14:editId="4AC81512">
            <wp:extent cx="5097096" cy="227407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Delete</w:t>
      </w:r>
      <w:r>
        <w:rPr>
          <w:rFonts w:eastAsia="Times New Roman" w:cs="Times New Roman"/>
          <w:color w:val="000000"/>
          <w:szCs w:val="24"/>
        </w:rPr>
        <w:t xml:space="preserve"> files from the SD Card</w:t>
      </w:r>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To ensure that the files created by the board are new for this run, delete any files with the following names:</w:t>
      </w:r>
    </w:p>
    <w:p w:rsidR="0073446F" w:rsidRDefault="0073446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6B5939">
        <w:rPr>
          <w:rFonts w:eastAsia="Times New Roman" w:cs="Times New Roman"/>
          <w:color w:val="000000"/>
          <w:szCs w:val="24"/>
        </w:rPr>
        <w:t>MNSCMDLOG.txt</w:t>
      </w:r>
    </w:p>
    <w:p w:rsidR="0073446F" w:rsidRDefault="0073446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This will cause the system to create these new and we can validate them</w:t>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Replace the SD card</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Place the SD card gently back into the holder</w:t>
      </w:r>
    </w:p>
    <w:p w:rsidR="0073446F" w:rsidRP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Push down on the metal lid and slide it closed on top of the SD card</w:t>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Repeat Steps 8-10 with SD card 1 (J7) except</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When deleting </w:t>
      </w:r>
      <w:r w:rsidR="00521B24">
        <w:rPr>
          <w:rFonts w:eastAsia="Times New Roman" w:cs="Times New Roman"/>
          <w:color w:val="000000"/>
          <w:szCs w:val="24"/>
        </w:rPr>
        <w:t>files from SD card 1, then file</w:t>
      </w:r>
      <w:r>
        <w:rPr>
          <w:rFonts w:eastAsia="Times New Roman" w:cs="Times New Roman"/>
          <w:color w:val="000000"/>
          <w:szCs w:val="24"/>
        </w:rPr>
        <w:t xml:space="preserve"> to delete </w:t>
      </w:r>
      <w:r w:rsidR="00521B24">
        <w:rPr>
          <w:rFonts w:eastAsia="Times New Roman" w:cs="Times New Roman"/>
          <w:color w:val="000000"/>
          <w:szCs w:val="24"/>
        </w:rPr>
        <w:t>is</w:t>
      </w:r>
      <w:r>
        <w:rPr>
          <w:rFonts w:eastAsia="Times New Roman" w:cs="Times New Roman"/>
          <w:color w:val="000000"/>
          <w:szCs w:val="24"/>
        </w:rPr>
        <w:t>:</w:t>
      </w:r>
    </w:p>
    <w:p w:rsidR="0073446F" w:rsidRDefault="00521B24"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sidRPr="00521B24">
        <w:rPr>
          <w:rFonts w:eastAsia="Times New Roman" w:cs="Times New Roman"/>
          <w:color w:val="000000"/>
          <w:szCs w:val="24"/>
        </w:rPr>
        <w:t>MNSCMDLOG.txt</w:t>
      </w:r>
    </w:p>
    <w:p w:rsidR="001241B0" w:rsidRPr="0073446F" w:rsidRDefault="001241B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 xml:space="preserve">Power on </w:t>
      </w:r>
      <w:r w:rsidR="00594FED" w:rsidRPr="0073446F">
        <w:rPr>
          <w:rFonts w:eastAsia="Times New Roman" w:cs="Times New Roman"/>
          <w:color w:val="000000"/>
          <w:szCs w:val="24"/>
        </w:rPr>
        <w:t xml:space="preserve">the </w:t>
      </w:r>
      <w:r w:rsidRPr="0073446F">
        <w:rPr>
          <w:rFonts w:eastAsia="Times New Roman" w:cs="Times New Roman"/>
          <w:color w:val="000000"/>
          <w:szCs w:val="24"/>
        </w:rPr>
        <w:t>board</w:t>
      </w:r>
    </w:p>
    <w:p w:rsidR="001241B0" w:rsidRPr="001241B0" w:rsidRDefault="001241B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+12 V to the </w:t>
      </w:r>
      <w:r w:rsidR="00594FED">
        <w:rPr>
          <w:rFonts w:eastAsia="Times New Roman" w:cs="Times New Roman"/>
          <w:color w:val="000000"/>
          <w:szCs w:val="24"/>
        </w:rPr>
        <w:t xml:space="preserve">engineering </w:t>
      </w:r>
      <w:r w:rsidRPr="001241B0">
        <w:rPr>
          <w:rFonts w:eastAsia="Times New Roman" w:cs="Times New Roman"/>
          <w:color w:val="000000"/>
          <w:szCs w:val="24"/>
        </w:rPr>
        <w:t>board</w:t>
      </w:r>
    </w:p>
    <w:p w:rsidR="001241B0" w:rsidRDefault="00594FED"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w:t>
      </w:r>
      <w:r w:rsidR="001241B0" w:rsidRPr="001241B0">
        <w:rPr>
          <w:rFonts w:eastAsia="Times New Roman" w:cs="Times New Roman"/>
          <w:color w:val="000000"/>
          <w:szCs w:val="24"/>
        </w:rPr>
        <w:t>nsure that both the green "Power Good" and "Done" LEDs are illuminated</w:t>
      </w:r>
    </w:p>
    <w:p w:rsidR="003F3CEF" w:rsidRDefault="003F3CEF" w:rsidP="00937671">
      <w:pPr>
        <w:contextualSpacing/>
        <w:rPr>
          <w:rFonts w:eastAsia="Times New Roman" w:cs="Times New Roman"/>
          <w:color w:val="000000"/>
          <w:szCs w:val="24"/>
        </w:rPr>
      </w:pPr>
      <w:r>
        <w:rPr>
          <w:rFonts w:eastAsia="Times New Roman" w:cs="Times New Roman"/>
          <w:color w:val="000000"/>
          <w:szCs w:val="24"/>
        </w:rPr>
        <w:br w:type="page"/>
      </w:r>
    </w:p>
    <w:p w:rsidR="00937671" w:rsidRDefault="00594FED"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937671">
        <w:rPr>
          <w:rFonts w:eastAsia="Times New Roman" w:cs="Times New Roman"/>
          <w:color w:val="000000"/>
          <w:szCs w:val="24"/>
        </w:rPr>
        <w:lastRenderedPageBreak/>
        <w:t>Start the macro</w:t>
      </w:r>
    </w:p>
    <w:p w:rsidR="00594FED" w:rsidRPr="00937671" w:rsidRDefault="00594FED"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sidRPr="00937671">
        <w:rPr>
          <w:rFonts w:eastAsia="Times New Roman" w:cs="Times New Roman"/>
          <w:color w:val="000000"/>
          <w:szCs w:val="24"/>
        </w:rPr>
        <w:t>Return to the box labeled Detector 0 from step 7, press OK.</w:t>
      </w:r>
    </w:p>
    <w:p w:rsidR="00594FED" w:rsidRDefault="00594FED"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will start issuing commands to the engineering board and collecting the output.</w:t>
      </w:r>
      <w:bookmarkStart w:id="7" w:name="_GoBack"/>
      <w:bookmarkEnd w:id="7"/>
    </w:p>
    <w:p w:rsidR="00594FED" w:rsidRDefault="00594FED"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 secondary box will pop up</w:t>
      </w:r>
      <w:r w:rsidR="003F3CEF">
        <w:rPr>
          <w:rFonts w:eastAsia="Times New Roman" w:cs="Times New Roman"/>
          <w:color w:val="000000"/>
          <w:szCs w:val="24"/>
        </w:rPr>
        <w:t>:</w:t>
      </w:r>
    </w:p>
    <w:p w:rsidR="003F3CEF" w:rsidRDefault="003F3CEF"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67A93676" wp14:editId="34320192">
            <wp:extent cx="354330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300" cy="2257425"/>
                    </a:xfrm>
                    <a:prstGeom prst="rect">
                      <a:avLst/>
                    </a:prstGeom>
                  </pic:spPr>
                </pic:pic>
              </a:graphicData>
            </a:graphic>
          </wp:inline>
        </w:drawing>
      </w:r>
    </w:p>
    <w:p w:rsidR="003F3CEF" w:rsidRDefault="003F3C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box shows the TT Log and tells you how many bytes have been recorded so far. This bytes transferred number should be incrementing</w:t>
      </w:r>
    </w:p>
    <w:p w:rsidR="003F3CEF" w:rsidRDefault="003F3C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Also shown is the Filename and path to where the log file is being saved.</w:t>
      </w:r>
    </w:p>
    <w:p w:rsidR="003F3CEF" w:rsidRDefault="003F3C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Of note, the TT window is only minimized, if you maximize it, the binary packets and input commands are shown in the terminal window</w:t>
      </w:r>
    </w:p>
    <w:p w:rsidR="003F3CEF" w:rsidRDefault="003F3CE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test takes around just over a minute to run (~72 s) and will close and end itself with no further input.</w:t>
      </w:r>
    </w:p>
    <w:p w:rsidR="003F3CEF" w:rsidRDefault="003F3C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log window will close automatically.</w:t>
      </w:r>
    </w:p>
    <w:p w:rsidR="003F3CEF" w:rsidRDefault="003F3C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TT window will stay minimized.</w:t>
      </w:r>
    </w:p>
    <w:p w:rsidR="001241B0" w:rsidRPr="001241B0" w:rsidRDefault="003F3CE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When the macro has finished running</w:t>
      </w:r>
      <w:r w:rsidR="001241B0" w:rsidRPr="001241B0">
        <w:rPr>
          <w:rFonts w:eastAsia="Times New Roman" w:cs="Times New Roman"/>
          <w:color w:val="000000"/>
          <w:szCs w:val="24"/>
        </w:rPr>
        <w:t>, power off the board</w:t>
      </w:r>
    </w:p>
    <w:p w:rsidR="001241B0" w:rsidRPr="001241B0" w:rsidRDefault="003F3C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w:t>
      </w:r>
      <w:r w:rsidR="001241B0" w:rsidRPr="001241B0">
        <w:rPr>
          <w:rFonts w:eastAsia="Times New Roman" w:cs="Times New Roman"/>
          <w:color w:val="000000"/>
          <w:szCs w:val="24"/>
        </w:rPr>
        <w:t>emove +12 V to the board</w:t>
      </w:r>
    </w:p>
    <w:p w:rsidR="000B5560" w:rsidRDefault="000B556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Retrieve the SD Card 0 (J3) from the engineering board</w:t>
      </w:r>
    </w:p>
    <w:p w:rsidR="000B5560" w:rsidRDefault="000B556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0B5560" w:rsidRDefault="000B556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0B5560" w:rsidRDefault="000B556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0B5560" w:rsidRDefault="000B556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6B5939" w:rsidRDefault="00C25B8F" w:rsidP="00937671">
      <w:pPr>
        <w:shd w:val="clear" w:color="auto" w:fill="FFFFFF"/>
        <w:spacing w:before="100" w:beforeAutospacing="1" w:after="100" w:afterAutospacing="1"/>
        <w:contextualSpacing/>
        <w:jc w:val="center"/>
        <w:rPr>
          <w:rFonts w:eastAsia="Times New Roman" w:cs="Times New Roman"/>
          <w:color w:val="000000"/>
          <w:szCs w:val="24"/>
        </w:rPr>
      </w:pPr>
      <w:r>
        <w:rPr>
          <w:rFonts w:eastAsia="Times New Roman" w:cs="Times New Roman"/>
          <w:noProof/>
          <w:color w:val="000000"/>
          <w:szCs w:val="24"/>
        </w:rPr>
        <w:drawing>
          <wp:inline distT="0" distB="0" distL="0" distR="0" wp14:anchorId="7A6F07F3">
            <wp:extent cx="5097096" cy="227407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0B5560" w:rsidRDefault="000B556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Retrieve files from the SD Card</w:t>
      </w:r>
    </w:p>
    <w:p w:rsidR="000B5560" w:rsidRDefault="000B556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0B5560" w:rsidRDefault="006B5939"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should be 3 files on SD card 0:</w:t>
      </w:r>
    </w:p>
    <w:p w:rsidR="006B5939" w:rsidRDefault="006B5939"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6B5939">
        <w:rPr>
          <w:rFonts w:eastAsia="Times New Roman" w:cs="Times New Roman"/>
          <w:color w:val="000000"/>
          <w:szCs w:val="24"/>
        </w:rPr>
        <w:t>MNSCMDLOG.txt</w:t>
      </w:r>
    </w:p>
    <w:p w:rsidR="006B5939" w:rsidRDefault="006B5939"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6B5939" w:rsidRDefault="006B5939"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SD0.txt</w:t>
      </w:r>
    </w:p>
    <w:p w:rsidR="006B5939" w:rsidRDefault="000F56E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Copy </w:t>
      </w:r>
      <w:proofErr w:type="spellStart"/>
      <w:r>
        <w:rPr>
          <w:rFonts w:eastAsia="Times New Roman" w:cs="Times New Roman"/>
          <w:color w:val="000000"/>
          <w:szCs w:val="24"/>
        </w:rPr>
        <w:t>MNSCONF.bin</w:t>
      </w:r>
      <w:proofErr w:type="spellEnd"/>
      <w:r>
        <w:rPr>
          <w:rFonts w:eastAsia="Times New Roman" w:cs="Times New Roman"/>
          <w:color w:val="000000"/>
          <w:szCs w:val="24"/>
        </w:rPr>
        <w:t xml:space="preserve"> into the folder with the test macro:</w:t>
      </w:r>
    </w:p>
    <w:p w:rsidR="000F56E0" w:rsidRPr="001241B0" w:rsidRDefault="000F56E0"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Workspace &gt; Command Macros &gt; TT Macros &gt; L2</w:t>
      </w:r>
    </w:p>
    <w:p w:rsidR="000F56E0" w:rsidRDefault="003C77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contents of the L2 folder should now be:</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Test Macros folder</w:t>
      </w:r>
    </w:p>
    <w:p w:rsidR="007E10FA" w:rsidRDefault="007E10FA"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L2_packet_table.xlsx</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L2_XC_FSW_TEST_MACRO.ttl</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Packet Reader.exe</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3C77EF">
        <w:rPr>
          <w:rFonts w:eastAsia="Times New Roman" w:cs="Times New Roman"/>
          <w:color w:val="000000"/>
          <w:szCs w:val="24"/>
        </w:rPr>
        <w:t>L2_tt_macro_0_1.bin</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1241B0" w:rsidRDefault="001241B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Now</w:t>
      </w:r>
      <w:r w:rsidR="003C77EF">
        <w:rPr>
          <w:rFonts w:eastAsia="Times New Roman" w:cs="Times New Roman"/>
          <w:color w:val="000000"/>
          <w:szCs w:val="24"/>
        </w:rPr>
        <w:t xml:space="preserve"> double click the Packet Reader executable to launch it.</w:t>
      </w:r>
    </w:p>
    <w:p w:rsidR="003C77EF" w:rsidRDefault="003C77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It will automatically start and analyze the binary files from the test run.</w:t>
      </w:r>
    </w:p>
    <w:p w:rsidR="003C77EF" w:rsidRDefault="003C77E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executable will write information to the TT screen to inform you of how the test went.</w:t>
      </w:r>
      <w:r w:rsidR="00537F2D">
        <w:rPr>
          <w:rFonts w:eastAsia="Times New Roman" w:cs="Times New Roman"/>
          <w:color w:val="000000"/>
          <w:szCs w:val="24"/>
        </w:rPr>
        <w:t xml:space="preserve"> The screen should look like this:</w:t>
      </w:r>
    </w:p>
    <w:p w:rsidR="00537F2D" w:rsidRDefault="00060BEC"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25B1BC80" wp14:editId="5A41D539">
            <wp:extent cx="4454099" cy="486619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877" cy="5003613"/>
                    </a:xfrm>
                    <a:prstGeom prst="rect">
                      <a:avLst/>
                    </a:prstGeom>
                  </pic:spPr>
                </pic:pic>
              </a:graphicData>
            </a:graphic>
          </wp:inline>
        </w:drawing>
      </w:r>
    </w:p>
    <w:p w:rsidR="003C77EF" w:rsidRDefault="00060BEC"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The number of packets read from the file may be different each run</w:t>
      </w:r>
    </w:p>
    <w:p w:rsidR="00060BEC" w:rsidRDefault="00060BEC"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will be four files produced by the packet reader executable:</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L2_config_analyze.txt</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L2_packets_noSOH_vals.txt</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L2_packets_raw_vals.txt</w:t>
      </w:r>
    </w:p>
    <w:p w:rsidR="009309B1" w:rsidRPr="007E10FA"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L2_packets_read.txt</w:t>
      </w:r>
    </w:p>
    <w:p w:rsidR="007E10FA" w:rsidRDefault="007E10FA"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are two situations where the output of the executable will not look like the picture above, they are:</w:t>
      </w:r>
    </w:p>
    <w:p w:rsidR="007E10FA" w:rsidRDefault="007E10FA"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If either the </w:t>
      </w:r>
      <w:proofErr w:type="spellStart"/>
      <w:r>
        <w:rPr>
          <w:rFonts w:eastAsia="Times New Roman" w:cs="Times New Roman"/>
          <w:color w:val="000000"/>
          <w:szCs w:val="24"/>
        </w:rPr>
        <w:t>MNSCONF.bin</w:t>
      </w:r>
      <w:proofErr w:type="spellEnd"/>
      <w:r>
        <w:rPr>
          <w:rFonts w:eastAsia="Times New Roman" w:cs="Times New Roman"/>
          <w:color w:val="000000"/>
          <w:szCs w:val="24"/>
        </w:rPr>
        <w:t xml:space="preserve"> and/or the L2_tt_macro_0_1.bin files are missing from the folder when running the executable, then it will issue that error message and quit</w:t>
      </w:r>
    </w:p>
    <w:p w:rsidR="007E10FA" w:rsidRDefault="007E10FA"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If the configuration file does not pass the comparison check, then there will be failure statements instead of a Pass statement. At the end of the window, the program will tell you to check the “L2_config_analysis.txt” file to see which configuration parameters did not pass. In that case, a deeper analysis will need to be done to determine why the comparison did not pass, email Graham if this happens.</w:t>
      </w:r>
    </w:p>
    <w:p w:rsidR="00B45BC3" w:rsidRPr="00B45BC3" w:rsidRDefault="007E10FA"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If all the files were produced and the configuration comparison passed, then the last part of the test is to take the output from </w:t>
      </w:r>
      <w:r w:rsidR="00FD4143">
        <w:rPr>
          <w:rFonts w:eastAsia="Times New Roman" w:cs="Times New Roman"/>
          <w:color w:val="000000"/>
          <w:szCs w:val="24"/>
        </w:rPr>
        <w:t>the file “L2_packets_noSOH_vals.txt” and put it into the spreadsheet “L2_packet_table.xlsx”</w:t>
      </w:r>
    </w:p>
    <w:p w:rsidR="00FD4143" w:rsidRDefault="00FD4143"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Open the L2_packet_table.xlsx spreadsheet</w:t>
      </w:r>
    </w:p>
    <w:p w:rsidR="00FD4143" w:rsidRDefault="00FD4143"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Open L2_packets_noSOH_vals.txt</w:t>
      </w:r>
    </w:p>
    <w:p w:rsidR="00FD4143" w:rsidRDefault="00FD4143"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are five columns (A-E) for the data and two cells (F3, G3) for success/fail</w:t>
      </w:r>
    </w:p>
    <w:p w:rsidR="00FD4143" w:rsidRDefault="00FD4143"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We are going to match up the output from L2_packets_noSOH_vals.txt with column C in the spreadsheet</w:t>
      </w:r>
    </w:p>
    <w:p w:rsidR="007602DE" w:rsidRDefault="007602DE"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See below for a picture</w:t>
      </w:r>
    </w:p>
    <w:p w:rsidR="00B45BC3" w:rsidRDefault="00B45BC3"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idea behind this check is to verify the output packet APID from each non-SOH packet against the known input to the system.</w:t>
      </w:r>
    </w:p>
    <w:p w:rsidR="00B45BC3" w:rsidRDefault="00B45BC3"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spreadsheet checks that each APID matches</w:t>
      </w:r>
    </w:p>
    <w:p w:rsidR="00FD4143" w:rsidRDefault="00FD4143"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Copy line 3 to the end of the file (line 37) from L2_packets_noSOH_vals.txt </w:t>
      </w:r>
    </w:p>
    <w:p w:rsidR="00FD4143" w:rsidRDefault="00FD4143"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Paste the contents into column D in the spreadsheet, starting at cell D3</w:t>
      </w:r>
    </w:p>
    <w:p w:rsidR="00FD4143" w:rsidRDefault="00FD4143"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Check cell G3</w:t>
      </w:r>
    </w:p>
    <w:p w:rsidR="00FD4143" w:rsidRDefault="00FD4143"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If the cell says SUCCESS, then the test has been executed successfully and passes</w:t>
      </w:r>
    </w:p>
    <w:p w:rsidR="00FD4143" w:rsidRDefault="00FD4143"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If the cell says FAIL, then </w:t>
      </w:r>
      <w:r w:rsidR="00B45BC3">
        <w:rPr>
          <w:rFonts w:eastAsia="Times New Roman" w:cs="Times New Roman"/>
          <w:color w:val="000000"/>
          <w:szCs w:val="24"/>
        </w:rPr>
        <w:t>more checks must be taken to determine what has caused the failure. Email/call Graham if this happens.</w:t>
      </w:r>
    </w:p>
    <w:p w:rsidR="00B45BC3" w:rsidRDefault="00D6440B" w:rsidP="00937671">
      <w:pPr>
        <w:shd w:val="clear" w:color="auto" w:fill="FFFFFF"/>
        <w:spacing w:before="100" w:beforeAutospacing="1" w:after="100" w:afterAutospacing="1"/>
        <w:contextualSpacing/>
        <w:jc w:val="center"/>
        <w:rPr>
          <w:rFonts w:eastAsia="Times New Roman" w:cs="Times New Roman"/>
          <w:color w:val="000000"/>
          <w:szCs w:val="24"/>
        </w:rPr>
      </w:pPr>
      <w:r>
        <w:rPr>
          <w:rFonts w:eastAsia="Times New Roman" w:cs="Times New Roman"/>
          <w:noProof/>
          <w:color w:val="000000"/>
          <w:szCs w:val="24"/>
        </w:rPr>
        <w:lastRenderedPageBreak/>
        <w:drawing>
          <wp:inline distT="0" distB="0" distL="0" distR="0" wp14:anchorId="4512A17D">
            <wp:extent cx="6315710" cy="490156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5710" cy="4901565"/>
                    </a:xfrm>
                    <a:prstGeom prst="rect">
                      <a:avLst/>
                    </a:prstGeom>
                    <a:noFill/>
                  </pic:spPr>
                </pic:pic>
              </a:graphicData>
            </a:graphic>
          </wp:inline>
        </w:drawing>
      </w:r>
    </w:p>
    <w:p w:rsidR="00A3141E" w:rsidRDefault="00A3141E" w:rsidP="00937671">
      <w:pPr>
        <w:shd w:val="clear" w:color="auto" w:fill="FFFFFF"/>
        <w:spacing w:before="100" w:beforeAutospacing="1" w:after="100" w:afterAutospacing="1"/>
        <w:contextualSpacing/>
        <w:rPr>
          <w:rFonts w:eastAsia="Times New Roman" w:cs="Times New Roman"/>
          <w:color w:val="000000"/>
          <w:szCs w:val="24"/>
        </w:rPr>
      </w:pPr>
    </w:p>
    <w:p w:rsidR="00A3141E" w:rsidRDefault="00A3141E" w:rsidP="00937671">
      <w:pPr>
        <w:shd w:val="clear" w:color="auto" w:fill="FFFFFF"/>
        <w:spacing w:before="100" w:beforeAutospacing="1" w:after="100" w:afterAutospacing="1"/>
        <w:contextualSpacing/>
        <w:rPr>
          <w:rFonts w:eastAsia="Times New Roman" w:cs="Times New Roman"/>
          <w:color w:val="000000"/>
          <w:szCs w:val="24"/>
        </w:rPr>
      </w:pPr>
    </w:p>
    <w:p w:rsidR="0008273B" w:rsidRDefault="0008273B" w:rsidP="00937671">
      <w:pPr>
        <w:contextualSpacing/>
        <w:rPr>
          <w:rFonts w:cs="Times New Roman"/>
          <w:szCs w:val="32"/>
        </w:rPr>
      </w:pPr>
      <w:r>
        <w:rPr>
          <w:rFonts w:cs="Times New Roman"/>
          <w:szCs w:val="32"/>
        </w:rPr>
        <w:br w:type="page"/>
      </w:r>
    </w:p>
    <w:p w:rsidR="00C91F38" w:rsidRDefault="002D5CBB" w:rsidP="00937671">
      <w:pPr>
        <w:pStyle w:val="Heading1"/>
        <w:contextualSpacing/>
      </w:pPr>
      <w:bookmarkStart w:id="8" w:name="_Toc536629820"/>
      <w:r>
        <w:lastRenderedPageBreak/>
        <w:t>Appendix</w:t>
      </w:r>
      <w:bookmarkEnd w:id="8"/>
    </w:p>
    <w:p w:rsidR="002D5CBB" w:rsidRDefault="002D5CBB" w:rsidP="00937671">
      <w:pPr>
        <w:contextualSpacing/>
      </w:pPr>
    </w:p>
    <w:p w:rsidR="00E9358A" w:rsidRDefault="002D5CBB" w:rsidP="00937671">
      <w:pPr>
        <w:contextualSpacing/>
      </w:pPr>
      <w:r>
        <w:t>Include sample files and perhaps breakdowns</w:t>
      </w:r>
    </w:p>
    <w:sectPr w:rsidR="00E9358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CBB" w:rsidRDefault="002D5CBB" w:rsidP="007A0BF1">
      <w:r>
        <w:separator/>
      </w:r>
    </w:p>
  </w:endnote>
  <w:endnote w:type="continuationSeparator" w:id="0">
    <w:p w:rsidR="002D5CBB" w:rsidRDefault="002D5CBB" w:rsidP="007A0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060483"/>
      <w:docPartObj>
        <w:docPartGallery w:val="Page Numbers (Bottom of Page)"/>
        <w:docPartUnique/>
      </w:docPartObj>
    </w:sdtPr>
    <w:sdtEndPr>
      <w:rPr>
        <w:noProof/>
      </w:rPr>
    </w:sdtEndPr>
    <w:sdtContent>
      <w:p w:rsidR="00470757" w:rsidRDefault="00470757">
        <w:pPr>
          <w:pStyle w:val="Footer"/>
          <w:jc w:val="right"/>
        </w:pPr>
        <w:r>
          <w:fldChar w:fldCharType="begin"/>
        </w:r>
        <w:r>
          <w:instrText xml:space="preserve"> PAGE   \* MERGEFORMAT </w:instrText>
        </w:r>
        <w:r>
          <w:fldChar w:fldCharType="separate"/>
        </w:r>
        <w:r w:rsidR="00937671">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CBB" w:rsidRDefault="002D5CBB" w:rsidP="007A0BF1">
      <w:r>
        <w:separator/>
      </w:r>
    </w:p>
  </w:footnote>
  <w:footnote w:type="continuationSeparator" w:id="0">
    <w:p w:rsidR="002D5CBB" w:rsidRDefault="002D5CBB" w:rsidP="007A0B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BF1" w:rsidRPr="007A0BF1" w:rsidRDefault="007A0BF1" w:rsidP="007A0BF1">
    <w:pPr>
      <w:pStyle w:val="Header"/>
      <w:jc w:val="right"/>
      <w:rPr>
        <w:rFonts w:cs="Times New Roman"/>
        <w:szCs w:val="24"/>
      </w:rPr>
    </w:pPr>
    <w:r w:rsidRPr="007A0BF1">
      <w:rPr>
        <w:rFonts w:cs="Times New Roman"/>
        <w:szCs w:val="24"/>
      </w:rPr>
      <w:t>Graham Stoddard</w:t>
    </w:r>
  </w:p>
  <w:p w:rsidR="007A0BF1" w:rsidRPr="007A0BF1" w:rsidRDefault="007A0BF1" w:rsidP="007A0BF1">
    <w:pPr>
      <w:pStyle w:val="Header"/>
      <w:jc w:val="right"/>
      <w:rPr>
        <w:rFonts w:cs="Times New Roman"/>
        <w:szCs w:val="24"/>
      </w:rPr>
    </w:pPr>
    <w:r w:rsidRPr="007A0BF1">
      <w:rPr>
        <w:rFonts w:cs="Times New Roman"/>
        <w:szCs w:val="24"/>
      </w:rPr>
      <w:t>1-</w:t>
    </w:r>
    <w:r w:rsidR="002D5CBB">
      <w:rPr>
        <w:rFonts w:cs="Times New Roman"/>
        <w:szCs w:val="24"/>
      </w:rPr>
      <w:t>29</w:t>
    </w:r>
    <w:r w:rsidRPr="007A0BF1">
      <w:rPr>
        <w:rFonts w:cs="Times New Roman"/>
        <w:szCs w:val="24"/>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8D7CDF"/>
    <w:multiLevelType w:val="hybridMultilevel"/>
    <w:tmpl w:val="9DC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DE23010"/>
    <w:multiLevelType w:val="hybridMultilevel"/>
    <w:tmpl w:val="02C6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F662A28"/>
    <w:multiLevelType w:val="hybridMultilevel"/>
    <w:tmpl w:val="FF76D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52BE4"/>
    <w:multiLevelType w:val="multilevel"/>
    <w:tmpl w:val="E88029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4B2900"/>
    <w:multiLevelType w:val="hybridMultilevel"/>
    <w:tmpl w:val="60DEB71A"/>
    <w:lvl w:ilvl="0" w:tplc="486014D4">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64210"/>
    <w:multiLevelType w:val="hybridMultilevel"/>
    <w:tmpl w:val="1ADA74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D5B0F5E"/>
    <w:multiLevelType w:val="hybridMultilevel"/>
    <w:tmpl w:val="9864D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0A2E65"/>
    <w:multiLevelType w:val="hybridMultilevel"/>
    <w:tmpl w:val="4E347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A914D9"/>
    <w:multiLevelType w:val="hybridMultilevel"/>
    <w:tmpl w:val="A5DEC286"/>
    <w:lvl w:ilvl="0" w:tplc="B59A7B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98069B7"/>
    <w:multiLevelType w:val="multilevel"/>
    <w:tmpl w:val="6130D1B4"/>
    <w:styleLink w:val="Headings"/>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41C6DF2"/>
    <w:multiLevelType w:val="hybridMultilevel"/>
    <w:tmpl w:val="5BBA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C5315A6"/>
    <w:multiLevelType w:val="hybridMultilevel"/>
    <w:tmpl w:val="6522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56C1D70"/>
    <w:multiLevelType w:val="hybridMultilevel"/>
    <w:tmpl w:val="F9C6E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45B4F"/>
    <w:multiLevelType w:val="hybridMultilevel"/>
    <w:tmpl w:val="EB6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241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F982F20"/>
    <w:multiLevelType w:val="hybridMultilevel"/>
    <w:tmpl w:val="2E1E8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2"/>
  </w:num>
  <w:num w:numId="3">
    <w:abstractNumId w:val="10"/>
  </w:num>
  <w:num w:numId="4">
    <w:abstractNumId w:val="34"/>
  </w:num>
  <w:num w:numId="5">
    <w:abstractNumId w:val="14"/>
  </w:num>
  <w:num w:numId="6">
    <w:abstractNumId w:val="22"/>
  </w:num>
  <w:num w:numId="7">
    <w:abstractNumId w:val="27"/>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32"/>
  </w:num>
  <w:num w:numId="21">
    <w:abstractNumId w:val="25"/>
  </w:num>
  <w:num w:numId="22">
    <w:abstractNumId w:val="11"/>
  </w:num>
  <w:num w:numId="23">
    <w:abstractNumId w:val="38"/>
  </w:num>
  <w:num w:numId="24">
    <w:abstractNumId w:val="24"/>
  </w:num>
  <w:num w:numId="25">
    <w:abstractNumId w:val="31"/>
  </w:num>
  <w:num w:numId="26">
    <w:abstractNumId w:val="39"/>
  </w:num>
  <w:num w:numId="27">
    <w:abstractNumId w:val="20"/>
  </w:num>
  <w:num w:numId="28">
    <w:abstractNumId w:val="35"/>
  </w:num>
  <w:num w:numId="29">
    <w:abstractNumId w:val="26"/>
  </w:num>
  <w:num w:numId="30">
    <w:abstractNumId w:val="37"/>
  </w:num>
  <w:num w:numId="31">
    <w:abstractNumId w:val="28"/>
    <w:lvlOverride w:ilvl="1">
      <w:lvl w:ilvl="1">
        <w:start w:val="1"/>
        <w:numFmt w:val="decimal"/>
        <w:pStyle w:val="Heading2"/>
        <w:suff w:val="space"/>
        <w:lvlText w:val="%1.%2"/>
        <w:lvlJc w:val="left"/>
        <w:pPr>
          <w:ind w:left="720" w:hanging="360"/>
        </w:pPr>
        <w:rPr>
          <w:rFonts w:hint="default"/>
          <w:b w:val="0"/>
        </w:rPr>
      </w:lvl>
    </w:lvlOverride>
  </w:num>
  <w:num w:numId="32">
    <w:abstractNumId w:val="13"/>
  </w:num>
  <w:num w:numId="33">
    <w:abstractNumId w:val="18"/>
  </w:num>
  <w:num w:numId="34">
    <w:abstractNumId w:val="21"/>
  </w:num>
  <w:num w:numId="35">
    <w:abstractNumId w:val="29"/>
  </w:num>
  <w:num w:numId="36">
    <w:abstractNumId w:val="19"/>
  </w:num>
  <w:num w:numId="37">
    <w:abstractNumId w:val="36"/>
  </w:num>
  <w:num w:numId="38">
    <w:abstractNumId w:val="28"/>
  </w:num>
  <w:num w:numId="39">
    <w:abstractNumId w:val="15"/>
  </w:num>
  <w:num w:numId="40">
    <w:abstractNumId w:val="33"/>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BB"/>
    <w:rsid w:val="00060BEC"/>
    <w:rsid w:val="0008273B"/>
    <w:rsid w:val="000A34E4"/>
    <w:rsid w:val="000B5560"/>
    <w:rsid w:val="000F56E0"/>
    <w:rsid w:val="001241B0"/>
    <w:rsid w:val="00177D44"/>
    <w:rsid w:val="001B44B2"/>
    <w:rsid w:val="001C2BDA"/>
    <w:rsid w:val="002252B2"/>
    <w:rsid w:val="00241C2F"/>
    <w:rsid w:val="00271A50"/>
    <w:rsid w:val="00294212"/>
    <w:rsid w:val="002D5CBB"/>
    <w:rsid w:val="003C77EF"/>
    <w:rsid w:val="003F3CEF"/>
    <w:rsid w:val="0042174F"/>
    <w:rsid w:val="00470757"/>
    <w:rsid w:val="00521B24"/>
    <w:rsid w:val="00537F2D"/>
    <w:rsid w:val="00542061"/>
    <w:rsid w:val="00594FED"/>
    <w:rsid w:val="005D6E3A"/>
    <w:rsid w:val="005F2AB0"/>
    <w:rsid w:val="00645252"/>
    <w:rsid w:val="006B5939"/>
    <w:rsid w:val="006C4FA8"/>
    <w:rsid w:val="006D3D74"/>
    <w:rsid w:val="0073446F"/>
    <w:rsid w:val="007602DE"/>
    <w:rsid w:val="0076129F"/>
    <w:rsid w:val="0076726A"/>
    <w:rsid w:val="007A0BF1"/>
    <w:rsid w:val="007E10FA"/>
    <w:rsid w:val="008663A5"/>
    <w:rsid w:val="009309B1"/>
    <w:rsid w:val="00937671"/>
    <w:rsid w:val="00A20D18"/>
    <w:rsid w:val="00A3141E"/>
    <w:rsid w:val="00A456B7"/>
    <w:rsid w:val="00A9204E"/>
    <w:rsid w:val="00B45BC3"/>
    <w:rsid w:val="00B50155"/>
    <w:rsid w:val="00C25B8F"/>
    <w:rsid w:val="00C91F38"/>
    <w:rsid w:val="00CF7F08"/>
    <w:rsid w:val="00D248E0"/>
    <w:rsid w:val="00D3740B"/>
    <w:rsid w:val="00D6440B"/>
    <w:rsid w:val="00D73163"/>
    <w:rsid w:val="00E72497"/>
    <w:rsid w:val="00E9358A"/>
    <w:rsid w:val="00F31F60"/>
    <w:rsid w:val="00F3695E"/>
    <w:rsid w:val="00F37F97"/>
    <w:rsid w:val="00FA3942"/>
    <w:rsid w:val="00FB22C9"/>
    <w:rsid w:val="00FD4143"/>
    <w:rsid w:val="00FF7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C66456-9271-4B99-A844-6ABD0A88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4E4"/>
    <w:rPr>
      <w:rFonts w:ascii="Times New Roman" w:hAnsi="Times New Roman"/>
      <w:sz w:val="24"/>
    </w:rPr>
  </w:style>
  <w:style w:type="paragraph" w:styleId="Heading1">
    <w:name w:val="heading 1"/>
    <w:next w:val="Normal"/>
    <w:link w:val="Heading1Char"/>
    <w:uiPriority w:val="9"/>
    <w:qFormat/>
    <w:rsid w:val="00F31F60"/>
    <w:pPr>
      <w:keepNext/>
      <w:keepLines/>
      <w:numPr>
        <w:numId w:val="31"/>
      </w:numPr>
      <w:spacing w:before="240"/>
      <w:outlineLvl w:val="0"/>
    </w:pPr>
    <w:rPr>
      <w:rFonts w:asciiTheme="majorHAnsi" w:eastAsiaTheme="majorEastAsia" w:hAnsiTheme="majorHAnsi" w:cstheme="majorBidi"/>
      <w:sz w:val="40"/>
      <w:szCs w:val="32"/>
      <w:u w:val="single"/>
    </w:rPr>
  </w:style>
  <w:style w:type="paragraph" w:styleId="Heading2">
    <w:name w:val="heading 2"/>
    <w:basedOn w:val="Heading1"/>
    <w:next w:val="Normal"/>
    <w:link w:val="Heading2Char"/>
    <w:uiPriority w:val="9"/>
    <w:unhideWhenUsed/>
    <w:qFormat/>
    <w:rsid w:val="00F31F60"/>
    <w:pPr>
      <w:numPr>
        <w:ilvl w:val="1"/>
      </w:numPr>
      <w:outlineLvl w:val="1"/>
    </w:pPr>
    <w:rPr>
      <w:rFonts w:ascii="Times New Roman" w:hAnsi="Times New Roman"/>
      <w:sz w:val="32"/>
      <w:u w:val="none"/>
    </w:rPr>
  </w:style>
  <w:style w:type="paragraph" w:styleId="Heading3">
    <w:name w:val="heading 3"/>
    <w:basedOn w:val="Normal"/>
    <w:next w:val="Normal"/>
    <w:link w:val="Heading3Char"/>
    <w:uiPriority w:val="9"/>
    <w:unhideWhenUsed/>
    <w:qFormat/>
    <w:rsid w:val="006D3D74"/>
    <w:pPr>
      <w:keepNext/>
      <w:keepLines/>
      <w:numPr>
        <w:ilvl w:val="2"/>
        <w:numId w:val="3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numPr>
        <w:ilvl w:val="3"/>
        <w:numId w:val="31"/>
      </w:numPr>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F60"/>
    <w:rPr>
      <w:rFonts w:asciiTheme="majorHAnsi" w:eastAsiaTheme="majorEastAsia" w:hAnsiTheme="majorHAnsi" w:cstheme="majorBidi"/>
      <w:sz w:val="40"/>
      <w:szCs w:val="32"/>
      <w:u w:val="single"/>
    </w:rPr>
  </w:style>
  <w:style w:type="character" w:customStyle="1" w:styleId="Heading2Char">
    <w:name w:val="Heading 2 Char"/>
    <w:basedOn w:val="DefaultParagraphFont"/>
    <w:link w:val="Heading2"/>
    <w:uiPriority w:val="9"/>
    <w:rsid w:val="00F31F60"/>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9309B1"/>
    <w:pPr>
      <w:ind w:left="720"/>
      <w:contextualSpacing/>
    </w:pPr>
  </w:style>
  <w:style w:type="table" w:styleId="TableGrid">
    <w:name w:val="Table Grid"/>
    <w:basedOn w:val="TableNormal"/>
    <w:uiPriority w:val="39"/>
    <w:rsid w:val="00E724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7249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2252B2"/>
    <w:pPr>
      <w:spacing w:line="259" w:lineRule="auto"/>
      <w:outlineLvl w:val="9"/>
    </w:pPr>
    <w:rPr>
      <w:color w:val="2E74B5" w:themeColor="accent1" w:themeShade="BF"/>
    </w:rPr>
  </w:style>
  <w:style w:type="paragraph" w:styleId="TOC2">
    <w:name w:val="toc 2"/>
    <w:basedOn w:val="Normal"/>
    <w:next w:val="Normal"/>
    <w:autoRedefine/>
    <w:uiPriority w:val="39"/>
    <w:unhideWhenUsed/>
    <w:rsid w:val="001B44B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B44B2"/>
    <w:pPr>
      <w:spacing w:after="100" w:line="259" w:lineRule="auto"/>
    </w:pPr>
    <w:rPr>
      <w:rFonts w:eastAsiaTheme="minorEastAsia" w:cs="Times New Roman"/>
    </w:rPr>
  </w:style>
  <w:style w:type="paragraph" w:styleId="TOC3">
    <w:name w:val="toc 3"/>
    <w:basedOn w:val="Normal"/>
    <w:next w:val="Normal"/>
    <w:autoRedefine/>
    <w:uiPriority w:val="39"/>
    <w:unhideWhenUsed/>
    <w:rsid w:val="001B44B2"/>
    <w:pPr>
      <w:spacing w:after="100" w:line="259" w:lineRule="auto"/>
      <w:ind w:left="440"/>
    </w:pPr>
    <w:rPr>
      <w:rFonts w:eastAsiaTheme="minorEastAsia" w:cs="Times New Roman"/>
    </w:rPr>
  </w:style>
  <w:style w:type="paragraph" w:customStyle="1" w:styleId="Body">
    <w:name w:val="Body"/>
    <w:basedOn w:val="Normal"/>
    <w:link w:val="BodyChar"/>
    <w:qFormat/>
    <w:rsid w:val="002252B2"/>
    <w:pPr>
      <w:jc w:val="both"/>
    </w:pPr>
    <w:rPr>
      <w:rFonts w:eastAsia="Times New Roman" w:cs="Times New Roman"/>
      <w:szCs w:val="20"/>
    </w:rPr>
  </w:style>
  <w:style w:type="character" w:customStyle="1" w:styleId="BodyChar">
    <w:name w:val="Body Char"/>
    <w:basedOn w:val="DefaultParagraphFont"/>
    <w:link w:val="Body"/>
    <w:rsid w:val="002252B2"/>
    <w:rPr>
      <w:rFonts w:ascii="Times New Roman" w:eastAsia="Times New Roman" w:hAnsi="Times New Roman" w:cs="Times New Roman"/>
      <w:sz w:val="24"/>
      <w:szCs w:val="20"/>
    </w:rPr>
  </w:style>
  <w:style w:type="table" w:styleId="GridTable4-Accent4">
    <w:name w:val="Grid Table 4 Accent 4"/>
    <w:basedOn w:val="TableNormal"/>
    <w:uiPriority w:val="49"/>
    <w:rsid w:val="0008273B"/>
    <w:rPr>
      <w:rFonts w:ascii="Times" w:eastAsia="Times New Roman" w:hAnsi="Times" w:cs="Times New Roman"/>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0827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41">
    <w:name w:val="Grid Table 5 Dark - Accent 41"/>
    <w:basedOn w:val="TableNormal"/>
    <w:next w:val="GridTable5Dark-Accent4"/>
    <w:uiPriority w:val="50"/>
    <w:rsid w:val="00C91F38"/>
    <w:rPr>
      <w:rFonts w:ascii="Times" w:eastAsia="Times New Roman" w:hAnsi="Times"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DFE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8064A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8064A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8064A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8064A2"/>
      </w:tcPr>
    </w:tblStylePr>
    <w:tblStylePr w:type="band1Vert">
      <w:tblPr/>
      <w:tcPr>
        <w:shd w:val="clear" w:color="auto" w:fill="CCC0D9"/>
      </w:tcPr>
    </w:tblStylePr>
    <w:tblStylePr w:type="band1Horz">
      <w:tblPr/>
      <w:tcPr>
        <w:shd w:val="clear" w:color="auto" w:fill="CCC0D9"/>
      </w:tcPr>
    </w:tblStylePr>
  </w:style>
  <w:style w:type="table" w:styleId="GridTable5Dark-Accent4">
    <w:name w:val="Grid Table 5 Dark Accent 4"/>
    <w:basedOn w:val="TableNormal"/>
    <w:uiPriority w:val="50"/>
    <w:rsid w:val="00C91F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numbering" w:customStyle="1" w:styleId="Headings">
    <w:name w:val="Headings"/>
    <w:uiPriority w:val="99"/>
    <w:rsid w:val="00F31F60"/>
    <w:pPr>
      <w:numPr>
        <w:numId w:val="38"/>
      </w:numPr>
    </w:pPr>
  </w:style>
  <w:style w:type="paragraph" w:styleId="NoSpacing">
    <w:name w:val="No Spacing"/>
    <w:uiPriority w:val="1"/>
    <w:qFormat/>
    <w:rsid w:val="001C2BD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06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RMDInc/LunaH_XC_FSW"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otepad-plus-plus.org/download/v7.6.3.html"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toddard\Documents\Custom%20Office%20Templates\word%20template%20v1.0%2001-29-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FE85A5F-594B-4C16-81B6-1853E03F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 v1.0 01-29-2019.dotx</Template>
  <TotalTime>633</TotalTime>
  <Pages>13</Pages>
  <Words>1586</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Stoddard</dc:creator>
  <cp:keywords/>
  <dc:description/>
  <cp:lastModifiedBy>Graham Stoddard</cp:lastModifiedBy>
  <cp:revision>14</cp:revision>
  <dcterms:created xsi:type="dcterms:W3CDTF">2019-01-29T17:15:00Z</dcterms:created>
  <dcterms:modified xsi:type="dcterms:W3CDTF">2019-01-30T21:44:00Z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